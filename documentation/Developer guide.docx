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41428F" w14:paraId="6975194A" w14:textId="77777777" w:rsidTr="006B72D4">
        <w:trPr>
          <w:trHeight w:val="495"/>
          <w:jc w:val="center"/>
        </w:trPr>
        <w:tc>
          <w:tcPr>
            <w:tcW w:w="10800" w:type="dxa"/>
          </w:tcPr>
          <w:p w14:paraId="7371A287" w14:textId="71ED4ABE" w:rsidR="00A66B18" w:rsidRPr="0041428F" w:rsidRDefault="00A66B18" w:rsidP="00A66B18">
            <w:pPr>
              <w:pStyle w:val="ContactInfo"/>
              <w:rPr>
                <w:color w:val="000000" w:themeColor="text1"/>
              </w:rPr>
            </w:pPr>
          </w:p>
        </w:tc>
      </w:tr>
    </w:tbl>
    <w:p w14:paraId="75915D10" w14:textId="2754C5B1" w:rsidR="00A66B18" w:rsidRDefault="006B72D4" w:rsidP="006B72D4">
      <w:pPr>
        <w:pStyle w:val="Signature"/>
        <w:ind w:left="0"/>
        <w:jc w:val="center"/>
        <w:rPr>
          <w:rFonts w:ascii="Berlin Sans FB Demi" w:hAnsi="Berlin Sans FB Demi"/>
          <w:b w:val="0"/>
          <w:bCs w:val="0"/>
          <w:color w:val="000000" w:themeColor="text1"/>
          <w:sz w:val="72"/>
          <w:szCs w:val="72"/>
        </w:rPr>
      </w:pPr>
      <w:r>
        <w:rPr>
          <w:rFonts w:ascii="Berlin Sans FB Demi" w:hAnsi="Berlin Sans FB Demi"/>
          <w:b w:val="0"/>
          <w:bCs w:val="0"/>
          <w:color w:val="000000" w:themeColor="text1"/>
          <w:sz w:val="72"/>
          <w:szCs w:val="72"/>
        </w:rPr>
        <w:t>LOGO</w:t>
      </w:r>
    </w:p>
    <w:p w14:paraId="7A30CF32" w14:textId="3D899E56" w:rsidR="006B72D4" w:rsidRPr="006B72D4" w:rsidRDefault="006B72D4" w:rsidP="006B72D4"/>
    <w:p w14:paraId="638C15BE" w14:textId="102B0553" w:rsidR="006B72D4" w:rsidRPr="006B72D4" w:rsidRDefault="006B72D4" w:rsidP="006B72D4"/>
    <w:p w14:paraId="5D77F8D3" w14:textId="5E918EEB" w:rsidR="006B72D4" w:rsidRPr="006B72D4" w:rsidRDefault="006B72D4" w:rsidP="006B72D4"/>
    <w:p w14:paraId="1124A62A" w14:textId="46075619" w:rsidR="006B72D4" w:rsidRPr="006B72D4" w:rsidRDefault="006B72D4" w:rsidP="006B72D4"/>
    <w:p w14:paraId="227EE9CE" w14:textId="5FE83AF1" w:rsidR="006B72D4" w:rsidRDefault="006B72D4" w:rsidP="006B72D4">
      <w:pPr>
        <w:rPr>
          <w:rFonts w:ascii="Berlin Sans FB Demi" w:hAnsi="Berlin Sans FB Demi"/>
          <w:color w:val="000000" w:themeColor="text1"/>
          <w:sz w:val="72"/>
          <w:szCs w:val="72"/>
        </w:rPr>
      </w:pPr>
    </w:p>
    <w:p w14:paraId="137BC49F" w14:textId="7E714D17" w:rsidR="006B72D4" w:rsidRDefault="006B72D4" w:rsidP="006B72D4">
      <w:pPr>
        <w:jc w:val="center"/>
      </w:pPr>
      <w:r>
        <w:rPr>
          <w:rFonts w:ascii="Berlin Sans FB Demi" w:hAnsi="Berlin Sans FB Demi"/>
          <w:b/>
          <w:bCs/>
          <w:noProof/>
          <w:color w:val="000000" w:themeColor="text1"/>
          <w:sz w:val="72"/>
          <w:szCs w:val="72"/>
        </w:rPr>
        <w:drawing>
          <wp:anchor distT="0" distB="0" distL="114300" distR="114300" simplePos="0" relativeHeight="251659264" behindDoc="0" locked="0" layoutInCell="1" allowOverlap="1" wp14:anchorId="4C319A3A" wp14:editId="1B5DF449">
            <wp:simplePos x="0" y="0"/>
            <wp:positionH relativeFrom="margin">
              <wp:align>center</wp:align>
            </wp:positionH>
            <wp:positionV relativeFrom="paragraph">
              <wp:posOffset>26377</wp:posOffset>
            </wp:positionV>
            <wp:extent cx="4085368" cy="1591408"/>
            <wp:effectExtent l="0" t="0" r="0" b="889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re 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68" cy="159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76184" w14:textId="35A35E73" w:rsidR="006B72D4" w:rsidRPr="006B72D4" w:rsidRDefault="006B72D4" w:rsidP="006B72D4"/>
    <w:p w14:paraId="576B273C" w14:textId="44CD113F" w:rsidR="006B72D4" w:rsidRPr="006B72D4" w:rsidRDefault="006B72D4" w:rsidP="006B72D4"/>
    <w:p w14:paraId="0A1B7FAC" w14:textId="5BFD9E88" w:rsidR="006B72D4" w:rsidRPr="006B72D4" w:rsidRDefault="006B72D4" w:rsidP="006B72D4"/>
    <w:p w14:paraId="2BB7B853" w14:textId="422717BA" w:rsidR="006B72D4" w:rsidRPr="006B72D4" w:rsidRDefault="006B72D4" w:rsidP="006B72D4"/>
    <w:p w14:paraId="70C610A9" w14:textId="797A1848" w:rsidR="006B72D4" w:rsidRPr="006B72D4" w:rsidRDefault="006B72D4" w:rsidP="006B72D4"/>
    <w:p w14:paraId="5C0269C8" w14:textId="63A0FF96" w:rsidR="006B72D4" w:rsidRDefault="006B72D4" w:rsidP="006B72D4"/>
    <w:p w14:paraId="327A06D8" w14:textId="0E654EC9" w:rsidR="006B72D4" w:rsidRDefault="006B72D4" w:rsidP="006B72D4">
      <w:pPr>
        <w:jc w:val="center"/>
      </w:pPr>
    </w:p>
    <w:p w14:paraId="5F8C1EFA" w14:textId="1D8D523C" w:rsidR="006B72D4" w:rsidRDefault="006B72D4" w:rsidP="006B72D4">
      <w:pPr>
        <w:jc w:val="center"/>
      </w:pPr>
    </w:p>
    <w:p w14:paraId="51989379" w14:textId="655E7454" w:rsidR="006B72D4" w:rsidRDefault="006B72D4" w:rsidP="006B72D4">
      <w:pPr>
        <w:jc w:val="center"/>
      </w:pPr>
    </w:p>
    <w:p w14:paraId="73A19F84" w14:textId="1A718577" w:rsidR="006B72D4" w:rsidRDefault="006B72D4" w:rsidP="006B72D4">
      <w:pPr>
        <w:jc w:val="center"/>
      </w:pPr>
    </w:p>
    <w:p w14:paraId="1019D91C" w14:textId="4AAAC776" w:rsidR="006B72D4" w:rsidRDefault="006B72D4" w:rsidP="006B72D4">
      <w:pPr>
        <w:jc w:val="center"/>
      </w:pPr>
    </w:p>
    <w:p w14:paraId="14B2CDDD" w14:textId="2A906284" w:rsidR="006B72D4" w:rsidRDefault="006B72D4" w:rsidP="006B72D4">
      <w:pPr>
        <w:jc w:val="center"/>
      </w:pPr>
    </w:p>
    <w:p w14:paraId="00202385" w14:textId="6BFF5651" w:rsidR="006B72D4" w:rsidRDefault="006B72D4" w:rsidP="006B72D4">
      <w:pPr>
        <w:jc w:val="center"/>
      </w:pPr>
    </w:p>
    <w:p w14:paraId="3D9F59B0" w14:textId="25408B55" w:rsidR="006B72D4" w:rsidRDefault="006B72D4" w:rsidP="006B72D4">
      <w:pPr>
        <w:jc w:val="center"/>
      </w:pPr>
    </w:p>
    <w:p w14:paraId="382DFFEA" w14:textId="6C422D7E" w:rsidR="006B72D4" w:rsidRDefault="006B72D4" w:rsidP="006B72D4">
      <w:pPr>
        <w:jc w:val="center"/>
      </w:pPr>
    </w:p>
    <w:p w14:paraId="41D83548" w14:textId="1E80E466" w:rsidR="006B72D4" w:rsidRPr="006B72D4" w:rsidRDefault="006B72D4" w:rsidP="006B72D4"/>
    <w:p w14:paraId="51C6DD58" w14:textId="55264CF6" w:rsidR="006B72D4" w:rsidRPr="006B72D4" w:rsidRDefault="006B72D4" w:rsidP="006B72D4"/>
    <w:p w14:paraId="39636AF6" w14:textId="360B20EE" w:rsidR="006B72D4" w:rsidRPr="006B72D4" w:rsidRDefault="006B72D4" w:rsidP="006B72D4"/>
    <w:p w14:paraId="63FB21D3" w14:textId="344D93EA" w:rsidR="006B72D4" w:rsidRPr="006B72D4" w:rsidRDefault="006B72D4" w:rsidP="006B72D4"/>
    <w:p w14:paraId="1F303FF1" w14:textId="1911C26A" w:rsidR="006B72D4" w:rsidRPr="006B72D4" w:rsidRDefault="006B72D4" w:rsidP="006B72D4"/>
    <w:p w14:paraId="595C2962" w14:textId="14FF4E2C" w:rsidR="006B72D4" w:rsidRPr="006B72D4" w:rsidRDefault="006B72D4" w:rsidP="006B72D4"/>
    <w:p w14:paraId="54609A37" w14:textId="139FF600" w:rsidR="006B72D4" w:rsidRPr="001A57D3" w:rsidRDefault="006B72D4" w:rsidP="006B72D4">
      <w:pPr>
        <w:ind w:left="0"/>
        <w:rPr>
          <w:rFonts w:ascii="Berlin Sans FB Demi" w:hAnsi="Berlin Sans FB Demi"/>
          <w:bCs/>
          <w:i/>
          <w:i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C92A5" wp14:editId="7AAD1AEA">
                <wp:simplePos x="0" y="0"/>
                <wp:positionH relativeFrom="margin">
                  <wp:align>center</wp:align>
                </wp:positionH>
                <wp:positionV relativeFrom="paragraph">
                  <wp:posOffset>7083</wp:posOffset>
                </wp:positionV>
                <wp:extent cx="2809291" cy="524219"/>
                <wp:effectExtent l="0" t="0" r="1016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291" cy="5242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6304E" w14:textId="0911A9CC" w:rsidR="006B72D4" w:rsidRPr="001A57D3" w:rsidRDefault="006B72D4" w:rsidP="006B72D4">
                            <w:pPr>
                              <w:ind w:left="0"/>
                              <w:jc w:val="center"/>
                              <w:rPr>
                                <w:rFonts w:ascii="Berlin Sans FB Demi" w:hAnsi="Berlin Sans FB Demi"/>
                                <w:bCs/>
                                <w:i/>
                                <w:iCs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bCs/>
                                <w:i/>
                                <w:iCs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Pr="001A57D3">
                              <w:rPr>
                                <w:rFonts w:ascii="Berlin Sans FB Demi" w:hAnsi="Berlin Sans FB Demi"/>
                                <w:bCs/>
                                <w:i/>
                                <w:iCs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CARE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C92A5" id="Rectangle 1" o:spid="_x0000_s1026" style="position:absolute;margin-left:0;margin-top:.55pt;width:221.2pt;height:41.3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" fillcolor="#4ceef6 [2166]" strokecolor="#0bd0d9 [3206]" strokeweight=".5pt">
                <v:fill color2="#26eaf4 [2614]" rotate="t" colors="0 #9cf1f8;.5 #8ee7ee;1 #79e9f1" focus="100%" type="gradient">
                  <o:fill v:ext="view" type="gradientUnscaled"/>
                </v:fill>
                <v:textbox>
                  <w:txbxContent>
                    <w:p w14:paraId="2016304E" w14:textId="0911A9CC" w:rsidR="006B72D4" w:rsidRPr="001A57D3" w:rsidRDefault="006B72D4" w:rsidP="006B72D4">
                      <w:pPr>
                        <w:ind w:left="0"/>
                        <w:jc w:val="center"/>
                        <w:rPr>
                          <w:rFonts w:ascii="Berlin Sans FB Demi" w:hAnsi="Berlin Sans FB Demi"/>
                          <w:bCs/>
                          <w:i/>
                          <w:iCs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lin Sans FB Demi" w:hAnsi="Berlin Sans FB Demi"/>
                          <w:bCs/>
                          <w:i/>
                          <w:iCs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Pr="001A57D3">
                        <w:rPr>
                          <w:rFonts w:ascii="Berlin Sans FB Demi" w:hAnsi="Berlin Sans FB Demi"/>
                          <w:bCs/>
                          <w:i/>
                          <w:iCs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CARE GROUP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2C5EAB" w14:textId="62C0A5A7" w:rsidR="006B72D4" w:rsidRPr="006B72D4" w:rsidRDefault="006B72D4" w:rsidP="006B72D4">
      <w:pPr>
        <w:jc w:val="center"/>
      </w:pPr>
    </w:p>
    <w:p w14:paraId="1C5562F1" w14:textId="21BAD93E" w:rsidR="006B72D4" w:rsidRPr="006B72D4" w:rsidRDefault="006B72D4" w:rsidP="006B72D4">
      <w:pPr>
        <w:ind w:left="0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596"/>
        <w:gridCol w:w="1799"/>
        <w:gridCol w:w="1798"/>
        <w:gridCol w:w="3597"/>
      </w:tblGrid>
      <w:tr w:rsidR="006B72D4" w14:paraId="3D364184" w14:textId="77777777" w:rsidTr="007B16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14:paraId="12C17119" w14:textId="77777777" w:rsidR="006B72D4" w:rsidRPr="000E784F" w:rsidRDefault="006B72D4" w:rsidP="007B16C8">
            <w:pPr>
              <w:tabs>
                <w:tab w:val="left" w:pos="2355"/>
              </w:tabs>
              <w:ind w:left="0"/>
              <w:jc w:val="center"/>
              <w:rPr>
                <w:rFonts w:ascii="Bodoni MT Black" w:hAnsi="Bodoni MT Black"/>
                <w:sz w:val="28"/>
                <w:szCs w:val="28"/>
              </w:rPr>
            </w:pPr>
            <w:r w:rsidRPr="000E784F">
              <w:rPr>
                <w:rFonts w:ascii="Bodoni MT Black" w:hAnsi="Bodoni MT Black"/>
                <w:b w:val="0"/>
                <w:bCs w:val="0"/>
                <w:color w:val="000000" w:themeColor="text1"/>
                <w:sz w:val="28"/>
                <w:szCs w:val="28"/>
              </w:rPr>
              <w:t>SUPERVISOR</w:t>
            </w:r>
          </w:p>
        </w:tc>
        <w:tc>
          <w:tcPr>
            <w:tcW w:w="5395" w:type="dxa"/>
            <w:gridSpan w:val="2"/>
          </w:tcPr>
          <w:p w14:paraId="221C92BE" w14:textId="77777777" w:rsidR="006B72D4" w:rsidRPr="0085065E" w:rsidRDefault="006B72D4" w:rsidP="007B16C8">
            <w:pPr>
              <w:tabs>
                <w:tab w:val="left" w:pos="2355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 Black" w:hAnsi="Bodoni MT Black"/>
                <w:color w:val="000000" w:themeColor="text1"/>
              </w:rPr>
            </w:pPr>
            <w:r w:rsidRPr="0085065E">
              <w:rPr>
                <w:rFonts w:ascii="Bodoni MT Black" w:hAnsi="Bodoni MT Black"/>
                <w:color w:val="000000" w:themeColor="text1"/>
              </w:rPr>
              <w:t>SIR MUHAMMAD KHAILD</w:t>
            </w:r>
          </w:p>
        </w:tc>
      </w:tr>
      <w:tr w:rsidR="006B72D4" w14:paraId="332259E8" w14:textId="77777777" w:rsidTr="007B1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14:paraId="657C2B29" w14:textId="77777777" w:rsidR="006B72D4" w:rsidRPr="000E784F" w:rsidRDefault="006B72D4" w:rsidP="007B16C8">
            <w:pPr>
              <w:tabs>
                <w:tab w:val="left" w:pos="2355"/>
              </w:tabs>
              <w:ind w:left="0"/>
              <w:jc w:val="center"/>
              <w:rPr>
                <w:rFonts w:ascii="Bodoni MT Black" w:hAnsi="Bodoni MT Black"/>
                <w:color w:val="000000" w:themeColor="text1"/>
                <w:sz w:val="28"/>
                <w:szCs w:val="28"/>
              </w:rPr>
            </w:pPr>
            <w:r w:rsidRPr="000E784F">
              <w:rPr>
                <w:rFonts w:ascii="Bodoni MT Black" w:hAnsi="Bodoni MT Black"/>
                <w:color w:val="000000" w:themeColor="text1"/>
                <w:sz w:val="28"/>
                <w:szCs w:val="28"/>
              </w:rPr>
              <w:t>BATCH</w:t>
            </w:r>
          </w:p>
        </w:tc>
        <w:tc>
          <w:tcPr>
            <w:tcW w:w="5395" w:type="dxa"/>
            <w:gridSpan w:val="2"/>
          </w:tcPr>
          <w:p w14:paraId="6790A54D" w14:textId="77777777" w:rsidR="006B72D4" w:rsidRPr="0085065E" w:rsidRDefault="006B72D4" w:rsidP="007B16C8">
            <w:pPr>
              <w:tabs>
                <w:tab w:val="left" w:pos="2355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 Black" w:hAnsi="Bodoni MT Black"/>
                <w:color w:val="000000" w:themeColor="text1"/>
                <w:sz w:val="28"/>
                <w:szCs w:val="28"/>
              </w:rPr>
            </w:pPr>
            <w:r w:rsidRPr="0085065E">
              <w:rPr>
                <w:rFonts w:ascii="Bodoni MT Black" w:hAnsi="Bodoni MT Black"/>
                <w:color w:val="000000" w:themeColor="text1"/>
                <w:sz w:val="28"/>
                <w:szCs w:val="28"/>
              </w:rPr>
              <w:t>2112C1</w:t>
            </w:r>
          </w:p>
        </w:tc>
      </w:tr>
      <w:tr w:rsidR="006B72D4" w14:paraId="2FD0B174" w14:textId="77777777" w:rsidTr="007B16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2"/>
          </w:tcPr>
          <w:p w14:paraId="47DFF871" w14:textId="77777777" w:rsidR="006B72D4" w:rsidRPr="000E784F" w:rsidRDefault="006B72D4" w:rsidP="007B16C8">
            <w:pPr>
              <w:tabs>
                <w:tab w:val="left" w:pos="2355"/>
              </w:tabs>
              <w:ind w:left="0"/>
              <w:jc w:val="center"/>
              <w:rPr>
                <w:rFonts w:ascii="Bodoni MT Black" w:hAnsi="Bodoni MT Black"/>
                <w:sz w:val="28"/>
                <w:szCs w:val="28"/>
              </w:rPr>
            </w:pPr>
            <w:r w:rsidRPr="000E784F">
              <w:rPr>
                <w:rFonts w:ascii="Bodoni MT Black" w:hAnsi="Bodoni MT Black"/>
                <w:color w:val="000000" w:themeColor="text1"/>
                <w:sz w:val="28"/>
                <w:szCs w:val="28"/>
              </w:rPr>
              <w:t>GROUP</w:t>
            </w:r>
          </w:p>
        </w:tc>
        <w:tc>
          <w:tcPr>
            <w:tcW w:w="5395" w:type="dxa"/>
            <w:gridSpan w:val="2"/>
          </w:tcPr>
          <w:p w14:paraId="764AD4C0" w14:textId="77777777" w:rsidR="006B72D4" w:rsidRPr="0085065E" w:rsidRDefault="006B72D4" w:rsidP="007B16C8">
            <w:pPr>
              <w:tabs>
                <w:tab w:val="left" w:pos="2355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 Black" w:hAnsi="Bodoni MT Black"/>
                <w:color w:val="000000" w:themeColor="text1"/>
                <w:sz w:val="28"/>
                <w:szCs w:val="28"/>
              </w:rPr>
            </w:pPr>
            <w:r w:rsidRPr="0085065E">
              <w:rPr>
                <w:rFonts w:ascii="Bodoni MT Black" w:hAnsi="Bodoni MT Black"/>
                <w:color w:val="000000" w:themeColor="text1"/>
                <w:sz w:val="28"/>
                <w:szCs w:val="28"/>
              </w:rPr>
              <w:t>D</w:t>
            </w:r>
          </w:p>
        </w:tc>
      </w:tr>
      <w:tr w:rsidR="006B72D4" w14:paraId="4C1D00FB" w14:textId="77777777" w:rsidTr="007B1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14:paraId="74347199" w14:textId="77777777" w:rsidR="006B72D4" w:rsidRPr="0085065E" w:rsidRDefault="006B72D4" w:rsidP="007B16C8">
            <w:pPr>
              <w:tabs>
                <w:tab w:val="left" w:pos="2355"/>
              </w:tabs>
              <w:ind w:left="0"/>
              <w:jc w:val="right"/>
              <w:rPr>
                <w:rFonts w:ascii="Bodoni MT Black" w:hAnsi="Bodoni MT Black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85065E">
              <w:rPr>
                <w:rFonts w:ascii="Bodoni MT Black" w:hAnsi="Bodoni MT Black"/>
                <w:b w:val="0"/>
                <w:bCs w:val="0"/>
                <w:color w:val="000000" w:themeColor="text1"/>
                <w:sz w:val="28"/>
                <w:szCs w:val="28"/>
              </w:rPr>
              <w:t>SERIAL NO</w:t>
            </w:r>
          </w:p>
        </w:tc>
        <w:tc>
          <w:tcPr>
            <w:tcW w:w="3597" w:type="dxa"/>
            <w:gridSpan w:val="2"/>
          </w:tcPr>
          <w:p w14:paraId="1AF6FF35" w14:textId="77777777" w:rsidR="006B72D4" w:rsidRPr="0085065E" w:rsidRDefault="006B72D4" w:rsidP="007B16C8">
            <w:pPr>
              <w:tabs>
                <w:tab w:val="left" w:pos="2355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 Black" w:hAnsi="Bodoni MT Black"/>
                <w:color w:val="000000" w:themeColor="text1"/>
                <w:szCs w:val="24"/>
              </w:rPr>
            </w:pPr>
            <w:r w:rsidRPr="0085065E">
              <w:rPr>
                <w:rFonts w:ascii="Bodoni MT Black" w:hAnsi="Bodoni MT Black"/>
                <w:color w:val="000000" w:themeColor="text1"/>
                <w:szCs w:val="24"/>
              </w:rPr>
              <w:t>ENROLLMENT NUMBER</w:t>
            </w:r>
          </w:p>
        </w:tc>
        <w:tc>
          <w:tcPr>
            <w:tcW w:w="3597" w:type="dxa"/>
          </w:tcPr>
          <w:p w14:paraId="10A95B37" w14:textId="77777777" w:rsidR="006B72D4" w:rsidRPr="0085065E" w:rsidRDefault="006B72D4" w:rsidP="007B16C8">
            <w:pPr>
              <w:tabs>
                <w:tab w:val="left" w:pos="2355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 Black" w:hAnsi="Bodoni MT Black"/>
                <w:color w:val="000000" w:themeColor="text1"/>
                <w:sz w:val="28"/>
                <w:szCs w:val="28"/>
              </w:rPr>
            </w:pPr>
            <w:r w:rsidRPr="0085065E">
              <w:rPr>
                <w:rFonts w:ascii="Bodoni MT Black" w:hAnsi="Bodoni MT Black"/>
                <w:color w:val="000000" w:themeColor="text1"/>
                <w:sz w:val="28"/>
                <w:szCs w:val="28"/>
              </w:rPr>
              <w:t>STUDENT NAME</w:t>
            </w:r>
          </w:p>
        </w:tc>
      </w:tr>
      <w:tr w:rsidR="006B72D4" w14:paraId="5EB6A4CC" w14:textId="77777777" w:rsidTr="007B16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14:paraId="0FBB7946" w14:textId="77777777" w:rsidR="006B72D4" w:rsidRPr="001A57D3" w:rsidRDefault="006B72D4" w:rsidP="007B16C8">
            <w:pPr>
              <w:pStyle w:val="ListParagraph"/>
              <w:numPr>
                <w:ilvl w:val="0"/>
                <w:numId w:val="1"/>
              </w:numPr>
              <w:tabs>
                <w:tab w:val="left" w:pos="2355"/>
              </w:tabs>
            </w:pPr>
            <w:r w:rsidRPr="001A57D3">
              <w:rPr>
                <w:color w:val="000000" w:themeColor="text1"/>
              </w:rPr>
              <w:t xml:space="preserve">1 </w:t>
            </w:r>
          </w:p>
        </w:tc>
        <w:tc>
          <w:tcPr>
            <w:tcW w:w="3597" w:type="dxa"/>
            <w:gridSpan w:val="2"/>
          </w:tcPr>
          <w:p w14:paraId="26282EF9" w14:textId="77777777" w:rsidR="006B72D4" w:rsidRPr="001A57D3" w:rsidRDefault="006B72D4" w:rsidP="007B16C8">
            <w:pPr>
              <w:tabs>
                <w:tab w:val="left" w:pos="2355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 Black" w:hAnsi="Bodoni MT Black"/>
                <w:b/>
                <w:bCs/>
              </w:rPr>
            </w:pPr>
            <w:r w:rsidRPr="001A57D3">
              <w:rPr>
                <w:rFonts w:ascii="Bodoni MT Black" w:hAnsi="Bodoni MT Black"/>
                <w:b/>
                <w:bCs/>
                <w:color w:val="000000" w:themeColor="text1"/>
              </w:rPr>
              <w:t>1348337</w:t>
            </w:r>
          </w:p>
        </w:tc>
        <w:tc>
          <w:tcPr>
            <w:tcW w:w="3597" w:type="dxa"/>
          </w:tcPr>
          <w:p w14:paraId="6E9ED74D" w14:textId="77777777" w:rsidR="006B72D4" w:rsidRPr="007763F3" w:rsidRDefault="006B72D4" w:rsidP="007B16C8">
            <w:pPr>
              <w:tabs>
                <w:tab w:val="left" w:pos="2355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 Black" w:hAnsi="Bodoni MT Black"/>
                <w:b/>
                <w:bCs/>
                <w:color w:val="000000" w:themeColor="text1"/>
              </w:rPr>
            </w:pPr>
            <w:r w:rsidRPr="007763F3">
              <w:rPr>
                <w:rFonts w:ascii="Bodoni MT Black" w:hAnsi="Bodoni MT Black"/>
                <w:b/>
                <w:bCs/>
                <w:color w:val="000000" w:themeColor="text1"/>
              </w:rPr>
              <w:t>FAIQA RASHID</w:t>
            </w:r>
          </w:p>
        </w:tc>
      </w:tr>
      <w:tr w:rsidR="006B72D4" w14:paraId="497AAEFF" w14:textId="77777777" w:rsidTr="007B1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14:paraId="1FDD21D1" w14:textId="77777777" w:rsidR="006B72D4" w:rsidRPr="001A57D3" w:rsidRDefault="006B72D4" w:rsidP="007B16C8">
            <w:pPr>
              <w:pStyle w:val="ListParagraph"/>
              <w:numPr>
                <w:ilvl w:val="0"/>
                <w:numId w:val="1"/>
              </w:numPr>
              <w:tabs>
                <w:tab w:val="left" w:pos="2355"/>
              </w:tabs>
            </w:pPr>
            <w:r w:rsidRPr="001A57D3">
              <w:rPr>
                <w:color w:val="000000" w:themeColor="text1"/>
              </w:rPr>
              <w:t xml:space="preserve">2 </w:t>
            </w:r>
          </w:p>
        </w:tc>
        <w:tc>
          <w:tcPr>
            <w:tcW w:w="3597" w:type="dxa"/>
            <w:gridSpan w:val="2"/>
          </w:tcPr>
          <w:p w14:paraId="0167247F" w14:textId="77777777" w:rsidR="006B72D4" w:rsidRPr="001A57D3" w:rsidRDefault="006B72D4" w:rsidP="007B16C8">
            <w:pPr>
              <w:tabs>
                <w:tab w:val="left" w:pos="2355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 Black" w:hAnsi="Bodoni MT Black"/>
                <w:color w:val="000000" w:themeColor="text1"/>
              </w:rPr>
            </w:pPr>
            <w:r w:rsidRPr="001A57D3">
              <w:rPr>
                <w:rFonts w:ascii="Bodoni MT Black" w:hAnsi="Bodoni MT Black"/>
                <w:color w:val="000000" w:themeColor="text1"/>
              </w:rPr>
              <w:t>1346648</w:t>
            </w:r>
          </w:p>
        </w:tc>
        <w:tc>
          <w:tcPr>
            <w:tcW w:w="3597" w:type="dxa"/>
          </w:tcPr>
          <w:p w14:paraId="6CEFE03E" w14:textId="77777777" w:rsidR="006B72D4" w:rsidRPr="007763F3" w:rsidRDefault="006B72D4" w:rsidP="007B16C8">
            <w:pPr>
              <w:tabs>
                <w:tab w:val="left" w:pos="2355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 Black" w:hAnsi="Bodoni MT Black"/>
                <w:b/>
                <w:bCs/>
                <w:color w:val="000000" w:themeColor="text1"/>
              </w:rPr>
            </w:pPr>
            <w:r w:rsidRPr="007763F3">
              <w:rPr>
                <w:rFonts w:ascii="Bodoni MT Black" w:hAnsi="Bodoni MT Black"/>
                <w:b/>
                <w:bCs/>
                <w:color w:val="000000" w:themeColor="text1"/>
              </w:rPr>
              <w:t>ZAIN UD DIN</w:t>
            </w:r>
          </w:p>
        </w:tc>
      </w:tr>
      <w:tr w:rsidR="006B72D4" w14:paraId="1222D0D0" w14:textId="77777777" w:rsidTr="007B16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14:paraId="0298576A" w14:textId="77777777" w:rsidR="006B72D4" w:rsidRPr="001A57D3" w:rsidRDefault="006B72D4" w:rsidP="007B16C8">
            <w:pPr>
              <w:pStyle w:val="ListParagraph"/>
              <w:numPr>
                <w:ilvl w:val="0"/>
                <w:numId w:val="1"/>
              </w:numPr>
              <w:tabs>
                <w:tab w:val="left" w:pos="2355"/>
              </w:tabs>
            </w:pPr>
            <w:r w:rsidRPr="001A57D3">
              <w:rPr>
                <w:color w:val="000000" w:themeColor="text1"/>
              </w:rPr>
              <w:t>3</w:t>
            </w:r>
          </w:p>
        </w:tc>
        <w:tc>
          <w:tcPr>
            <w:tcW w:w="3597" w:type="dxa"/>
            <w:gridSpan w:val="2"/>
          </w:tcPr>
          <w:p w14:paraId="295E2AC4" w14:textId="77777777" w:rsidR="006B72D4" w:rsidRPr="001A57D3" w:rsidRDefault="006B72D4" w:rsidP="007B16C8">
            <w:pPr>
              <w:tabs>
                <w:tab w:val="left" w:pos="2355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 Black" w:hAnsi="Bodoni MT Black"/>
                <w:b/>
                <w:bCs/>
              </w:rPr>
            </w:pPr>
            <w:r w:rsidRPr="001A57D3">
              <w:rPr>
                <w:rFonts w:ascii="Bodoni MT Black" w:hAnsi="Bodoni MT Black"/>
                <w:b/>
                <w:bCs/>
                <w:color w:val="000000" w:themeColor="text1"/>
              </w:rPr>
              <w:t>1347742</w:t>
            </w:r>
          </w:p>
        </w:tc>
        <w:tc>
          <w:tcPr>
            <w:tcW w:w="3597" w:type="dxa"/>
          </w:tcPr>
          <w:p w14:paraId="1C9B6FF5" w14:textId="77777777" w:rsidR="006B72D4" w:rsidRPr="007763F3" w:rsidRDefault="006B72D4" w:rsidP="007B16C8">
            <w:pPr>
              <w:tabs>
                <w:tab w:val="left" w:pos="2355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 Black" w:hAnsi="Bodoni MT Black"/>
                <w:b/>
                <w:bCs/>
                <w:color w:val="000000" w:themeColor="text1"/>
              </w:rPr>
            </w:pPr>
            <w:r w:rsidRPr="007763F3">
              <w:rPr>
                <w:rFonts w:ascii="Bodoni MT Black" w:hAnsi="Bodoni MT Black"/>
                <w:b/>
                <w:bCs/>
                <w:color w:val="000000" w:themeColor="text1"/>
              </w:rPr>
              <w:t>ZARLISH MUHAMMAD IQBAL</w:t>
            </w:r>
          </w:p>
        </w:tc>
      </w:tr>
    </w:tbl>
    <w:p w14:paraId="7130EA46" w14:textId="258570A0" w:rsidR="006B72D4" w:rsidRDefault="006B72D4" w:rsidP="006B72D4">
      <w:pPr>
        <w:tabs>
          <w:tab w:val="left" w:pos="3600"/>
        </w:tabs>
      </w:pPr>
      <w:r>
        <w:tab/>
      </w:r>
    </w:p>
    <w:p w14:paraId="0B3E5EBA" w14:textId="72C4CCAD" w:rsidR="006B72D4" w:rsidRDefault="006B72D4" w:rsidP="006B72D4">
      <w:pPr>
        <w:tabs>
          <w:tab w:val="left" w:pos="3600"/>
        </w:tabs>
      </w:pPr>
    </w:p>
    <w:p w14:paraId="020214CE" w14:textId="1CC37F21" w:rsidR="006B72D4" w:rsidRDefault="006B72D4" w:rsidP="006B72D4">
      <w:pPr>
        <w:jc w:val="center"/>
        <w:rPr>
          <w:rFonts w:ascii="Adobe Caslon Pro" w:hAnsi="Adobe Caslon Pro"/>
          <w:b/>
          <w:bCs/>
          <w:color w:val="000000" w:themeColor="text1"/>
          <w:sz w:val="56"/>
          <w:szCs w:val="56"/>
        </w:rPr>
      </w:pPr>
      <w:r>
        <w:rPr>
          <w:rFonts w:ascii="Adobe Caslon Pro" w:hAnsi="Adobe Caslon Pro"/>
          <w:b/>
          <w:bCs/>
          <w:color w:val="000000" w:themeColor="text1"/>
          <w:sz w:val="56"/>
          <w:szCs w:val="56"/>
        </w:rPr>
        <w:lastRenderedPageBreak/>
        <w:t xml:space="preserve">FRONT END </w:t>
      </w:r>
    </w:p>
    <w:p w14:paraId="24E4C18F" w14:textId="7E1A953A" w:rsidR="006B72D4" w:rsidRPr="00016A25" w:rsidRDefault="006B72D4" w:rsidP="006B72D4">
      <w:pPr>
        <w:jc w:val="center"/>
        <w:rPr>
          <w:rFonts w:ascii="Adobe Caslon Pro" w:hAnsi="Adobe Caslon Pro"/>
          <w:b/>
          <w:bCs/>
          <w:color w:val="000000" w:themeColor="text1"/>
          <w:sz w:val="56"/>
          <w:szCs w:val="56"/>
        </w:rPr>
      </w:pPr>
      <w:r w:rsidRPr="0006313C">
        <w:rPr>
          <w:rFonts w:ascii="Adobe Caslon Pro" w:hAnsi="Adobe Caslon Pro"/>
          <w:b/>
          <w:bCs/>
          <w:color w:val="000000" w:themeColor="text1"/>
          <w:sz w:val="56"/>
          <w:szCs w:val="56"/>
        </w:rPr>
        <w:t>HOME</w:t>
      </w:r>
    </w:p>
    <w:p w14:paraId="02ECF127" w14:textId="24DB4F33" w:rsidR="006B72D4" w:rsidRDefault="006B72D4" w:rsidP="006B72D4">
      <w:pPr>
        <w:tabs>
          <w:tab w:val="left" w:pos="3600"/>
        </w:tabs>
      </w:pPr>
    </w:p>
    <w:p w14:paraId="182569EB" w14:textId="4EE403E3" w:rsidR="006B72D4" w:rsidRDefault="006B72D4" w:rsidP="006B72D4">
      <w:r>
        <w:rPr>
          <w:rFonts w:ascii="Berlin Sans FB Demi" w:hAnsi="Berlin Sans FB Demi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08DC7224" wp14:editId="0E4D14E7">
            <wp:simplePos x="0" y="0"/>
            <wp:positionH relativeFrom="margin">
              <wp:align>center</wp:align>
            </wp:positionH>
            <wp:positionV relativeFrom="paragraph">
              <wp:posOffset>383687</wp:posOffset>
            </wp:positionV>
            <wp:extent cx="6751320" cy="3272790"/>
            <wp:effectExtent l="0" t="0" r="0" b="381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ome 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7599A" w14:textId="1C760365" w:rsidR="006B72D4" w:rsidRDefault="006B72D4" w:rsidP="006B72D4">
      <w:pPr>
        <w:tabs>
          <w:tab w:val="left" w:pos="3282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E07CB8" wp14:editId="425FC386">
            <wp:simplePos x="0" y="0"/>
            <wp:positionH relativeFrom="margin">
              <wp:align>center</wp:align>
            </wp:positionH>
            <wp:positionV relativeFrom="paragraph">
              <wp:posOffset>3300486</wp:posOffset>
            </wp:positionV>
            <wp:extent cx="5978769" cy="2857404"/>
            <wp:effectExtent l="0" t="0" r="317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769" cy="2857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8010F9A" w14:textId="3C4D3A5C" w:rsidR="006B72D4" w:rsidRDefault="006B72D4" w:rsidP="006B72D4">
      <w:pPr>
        <w:tabs>
          <w:tab w:val="left" w:pos="2506"/>
        </w:tabs>
      </w:pPr>
      <w:r>
        <w:tab/>
      </w:r>
    </w:p>
    <w:p w14:paraId="79C4AE97" w14:textId="096AC886" w:rsidR="006B72D4" w:rsidRPr="006B72D4" w:rsidRDefault="006B72D4" w:rsidP="006B72D4"/>
    <w:p w14:paraId="609B8549" w14:textId="49551BBC" w:rsidR="006B72D4" w:rsidRPr="006B72D4" w:rsidRDefault="006B72D4" w:rsidP="006B72D4"/>
    <w:p w14:paraId="6115C972" w14:textId="1BDE0590" w:rsidR="006B72D4" w:rsidRPr="006B72D4" w:rsidRDefault="006B72D4" w:rsidP="006B72D4"/>
    <w:p w14:paraId="2F88356A" w14:textId="1775DDA8" w:rsidR="006B72D4" w:rsidRPr="006B72D4" w:rsidRDefault="006B72D4" w:rsidP="006B72D4"/>
    <w:p w14:paraId="1FC527B6" w14:textId="69913500" w:rsidR="006B72D4" w:rsidRDefault="006B72D4" w:rsidP="006B72D4">
      <w:pPr>
        <w:jc w:val="right"/>
      </w:pPr>
    </w:p>
    <w:p w14:paraId="02AB3093" w14:textId="7C731645" w:rsidR="006B72D4" w:rsidRDefault="006B72D4" w:rsidP="006B72D4">
      <w:pPr>
        <w:jc w:val="right"/>
      </w:pPr>
    </w:p>
    <w:p w14:paraId="5A2AA383" w14:textId="3D3F7F3D" w:rsidR="008E7721" w:rsidRDefault="008E7721" w:rsidP="008E7721">
      <w:pPr>
        <w:jc w:val="center"/>
        <w:rPr>
          <w:rFonts w:ascii="Adobe Caslon Pro" w:hAnsi="Adobe Caslon Pro"/>
          <w:b/>
          <w:bCs/>
          <w:color w:val="000000" w:themeColor="text1"/>
          <w:sz w:val="56"/>
          <w:szCs w:val="56"/>
        </w:rPr>
      </w:pPr>
      <w:r w:rsidRPr="00E57AB0">
        <w:rPr>
          <w:rFonts w:ascii="Adobe Caslon Pro" w:hAnsi="Adobe Caslon Pro"/>
          <w:b/>
          <w:bCs/>
          <w:color w:val="000000" w:themeColor="text1"/>
          <w:sz w:val="56"/>
          <w:szCs w:val="56"/>
        </w:rPr>
        <w:lastRenderedPageBreak/>
        <w:t>ABOUT</w:t>
      </w:r>
    </w:p>
    <w:p w14:paraId="662A4EFA" w14:textId="52FFAB48" w:rsidR="006B72D4" w:rsidRDefault="008E7721" w:rsidP="008E7721">
      <w:pPr>
        <w:tabs>
          <w:tab w:val="left" w:pos="3614"/>
        </w:tabs>
      </w:pPr>
      <w:r>
        <w:rPr>
          <w:rFonts w:ascii="Adobe Caslon Pro" w:hAnsi="Adobe Caslon Pro"/>
          <w:b/>
          <w:bCs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67456" behindDoc="0" locked="0" layoutInCell="1" allowOverlap="1" wp14:anchorId="5489D1BD" wp14:editId="036E415F">
            <wp:simplePos x="0" y="0"/>
            <wp:positionH relativeFrom="margin">
              <wp:align>center</wp:align>
            </wp:positionH>
            <wp:positionV relativeFrom="paragraph">
              <wp:posOffset>4260850</wp:posOffset>
            </wp:positionV>
            <wp:extent cx="5715000" cy="324436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44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Caslon Pro" w:hAnsi="Adobe Caslon Pro"/>
          <w:b/>
          <w:bCs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66432" behindDoc="1" locked="0" layoutInCell="1" allowOverlap="1" wp14:anchorId="7817B562" wp14:editId="3FAC081A">
            <wp:simplePos x="0" y="0"/>
            <wp:positionH relativeFrom="margin">
              <wp:align>right</wp:align>
            </wp:positionH>
            <wp:positionV relativeFrom="paragraph">
              <wp:posOffset>1600249</wp:posOffset>
            </wp:positionV>
            <wp:extent cx="6858000" cy="3042138"/>
            <wp:effectExtent l="0" t="0" r="0" b="6350"/>
            <wp:wrapTight wrapText="bothSides">
              <wp:wrapPolygon edited="0">
                <wp:start x="0" y="0"/>
                <wp:lineTo x="0" y="21510"/>
                <wp:lineTo x="21540" y="21510"/>
                <wp:lineTo x="21540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bout 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5ACA1D" w14:textId="77089605" w:rsidR="008E7721" w:rsidRPr="008E7721" w:rsidRDefault="008E7721" w:rsidP="008E7721"/>
    <w:p w14:paraId="1F7035B4" w14:textId="2EC905D8" w:rsidR="008E7721" w:rsidRPr="008E7721" w:rsidRDefault="008E7721" w:rsidP="008E7721"/>
    <w:p w14:paraId="70F205EF" w14:textId="0FDA9332" w:rsidR="008E7721" w:rsidRPr="008E7721" w:rsidRDefault="008E7721" w:rsidP="008E7721"/>
    <w:p w14:paraId="4F4D91E5" w14:textId="6DE2E8E3" w:rsidR="008E7721" w:rsidRPr="008E7721" w:rsidRDefault="008E7721" w:rsidP="008E7721"/>
    <w:p w14:paraId="350D3F7B" w14:textId="584924A1" w:rsidR="008E7721" w:rsidRPr="008E7721" w:rsidRDefault="008E7721" w:rsidP="008E7721"/>
    <w:p w14:paraId="090F1141" w14:textId="22159925" w:rsidR="008E7721" w:rsidRPr="008E7721" w:rsidRDefault="008E7721" w:rsidP="008E7721"/>
    <w:p w14:paraId="31A0F290" w14:textId="06865B27" w:rsidR="008E7721" w:rsidRPr="008E7721" w:rsidRDefault="008E7721" w:rsidP="008E7721"/>
    <w:p w14:paraId="6B639CAA" w14:textId="677E1A1F" w:rsidR="008E7721" w:rsidRPr="008E7721" w:rsidRDefault="008E7721" w:rsidP="008E7721"/>
    <w:p w14:paraId="6BBCF48C" w14:textId="4AFE7E2B" w:rsidR="008E7721" w:rsidRPr="008E7721" w:rsidRDefault="008E7721" w:rsidP="008E7721"/>
    <w:p w14:paraId="203B1343" w14:textId="155EAA70" w:rsidR="008E7721" w:rsidRPr="008E7721" w:rsidRDefault="008E7721" w:rsidP="008E7721"/>
    <w:p w14:paraId="6BBD4DE5" w14:textId="2961E58D" w:rsidR="008E7721" w:rsidRDefault="008E7721" w:rsidP="008E7721">
      <w:pPr>
        <w:jc w:val="right"/>
      </w:pPr>
    </w:p>
    <w:p w14:paraId="2BB0240C" w14:textId="1F63A153" w:rsidR="008E7721" w:rsidRDefault="008E7721" w:rsidP="008E7721">
      <w:pPr>
        <w:jc w:val="right"/>
      </w:pPr>
    </w:p>
    <w:p w14:paraId="46781C49" w14:textId="5E31F0E5" w:rsidR="008E7721" w:rsidRDefault="008E7721" w:rsidP="008E7721">
      <w:pPr>
        <w:tabs>
          <w:tab w:val="left" w:pos="4763"/>
        </w:tabs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 w:rsidRPr="00E57AB0">
        <w:rPr>
          <w:rFonts w:ascii="Adobe Caslon Pro" w:hAnsi="Adobe Caslon Pro"/>
          <w:color w:val="000000" w:themeColor="text1"/>
          <w:sz w:val="56"/>
          <w:szCs w:val="56"/>
        </w:rPr>
        <w:lastRenderedPageBreak/>
        <w:t>SERVICE</w:t>
      </w:r>
    </w:p>
    <w:p w14:paraId="4C30B323" w14:textId="0EA79876" w:rsidR="008E7721" w:rsidRDefault="008E7721" w:rsidP="008E7721">
      <w:pPr>
        <w:jc w:val="right"/>
      </w:pPr>
    </w:p>
    <w:p w14:paraId="71A8B346" w14:textId="617DFDE5" w:rsidR="008E7721" w:rsidRPr="008E7721" w:rsidRDefault="008E7721" w:rsidP="008E7721">
      <w:pPr>
        <w:jc w:val="right"/>
      </w:pPr>
    </w:p>
    <w:p w14:paraId="4D683AE4" w14:textId="79576F5A" w:rsidR="008E7721" w:rsidRPr="008E7721" w:rsidRDefault="008E7721" w:rsidP="008E7721"/>
    <w:p w14:paraId="7407A079" w14:textId="2D120DDC" w:rsidR="008E7721" w:rsidRPr="008E7721" w:rsidRDefault="008E7721" w:rsidP="008E7721">
      <w:r>
        <w:rPr>
          <w:rFonts w:ascii="Adobe Caslon Pro" w:hAnsi="Adobe Caslon Pro"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69504" behindDoc="1" locked="0" layoutInCell="1" allowOverlap="1" wp14:anchorId="02FE4289" wp14:editId="312731B0">
            <wp:simplePos x="0" y="0"/>
            <wp:positionH relativeFrom="margin">
              <wp:posOffset>-8793</wp:posOffset>
            </wp:positionH>
            <wp:positionV relativeFrom="paragraph">
              <wp:posOffset>403811</wp:posOffset>
            </wp:positionV>
            <wp:extent cx="6858000" cy="2949087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ervice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9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A7DAC9" w14:textId="1B485248" w:rsidR="008E7721" w:rsidRPr="008E7721" w:rsidRDefault="008E7721" w:rsidP="008E7721"/>
    <w:p w14:paraId="0B50CE63" w14:textId="73F8F9BC" w:rsidR="008E7721" w:rsidRPr="008E7721" w:rsidRDefault="008E7721" w:rsidP="008E7721"/>
    <w:p w14:paraId="46558B39" w14:textId="0783CB90" w:rsidR="008E7721" w:rsidRPr="008E7721" w:rsidRDefault="008E7721" w:rsidP="008E7721"/>
    <w:p w14:paraId="35CA350C" w14:textId="676E72BE" w:rsidR="008E7721" w:rsidRDefault="008E7721" w:rsidP="008E7721"/>
    <w:p w14:paraId="303E82EF" w14:textId="1AB476E0" w:rsidR="008E7721" w:rsidRPr="008E7721" w:rsidRDefault="008E7721" w:rsidP="008E7721"/>
    <w:p w14:paraId="3660EA7F" w14:textId="0644D5A9" w:rsidR="008E7721" w:rsidRPr="008E7721" w:rsidRDefault="008E7721" w:rsidP="008E7721"/>
    <w:p w14:paraId="04A52F67" w14:textId="31918E3E" w:rsidR="008E7721" w:rsidRPr="008E7721" w:rsidRDefault="008E7721" w:rsidP="008E7721">
      <w:r>
        <w:rPr>
          <w:noProof/>
        </w:rPr>
        <w:drawing>
          <wp:anchor distT="0" distB="0" distL="114300" distR="114300" simplePos="0" relativeHeight="251670528" behindDoc="0" locked="0" layoutInCell="1" allowOverlap="1" wp14:anchorId="7FBB569E" wp14:editId="4DA6B2AB">
            <wp:simplePos x="0" y="0"/>
            <wp:positionH relativeFrom="column">
              <wp:posOffset>457053</wp:posOffset>
            </wp:positionH>
            <wp:positionV relativeFrom="paragraph">
              <wp:posOffset>80010</wp:posOffset>
            </wp:positionV>
            <wp:extent cx="5863965" cy="3420110"/>
            <wp:effectExtent l="0" t="0" r="381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96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0768B" w14:textId="25D0896A" w:rsidR="008E7721" w:rsidRPr="008E7721" w:rsidRDefault="008E7721" w:rsidP="008E7721"/>
    <w:p w14:paraId="4C3475F5" w14:textId="139E18AA" w:rsidR="008E7721" w:rsidRDefault="008E7721" w:rsidP="008E7721"/>
    <w:p w14:paraId="3324F15F" w14:textId="042E5466" w:rsidR="008E7721" w:rsidRDefault="008E7721" w:rsidP="008E7721">
      <w:pPr>
        <w:jc w:val="center"/>
      </w:pPr>
    </w:p>
    <w:p w14:paraId="00687D2A" w14:textId="439658E6" w:rsidR="008E7721" w:rsidRPr="008E7721" w:rsidRDefault="008E7721" w:rsidP="008E7721"/>
    <w:p w14:paraId="79DD4293" w14:textId="384FF385" w:rsidR="008E7721" w:rsidRPr="008E7721" w:rsidRDefault="008E7721" w:rsidP="008E7721"/>
    <w:p w14:paraId="6E3E015E" w14:textId="5BC75AFF" w:rsidR="008E7721" w:rsidRPr="008E7721" w:rsidRDefault="008E7721" w:rsidP="008E7721"/>
    <w:p w14:paraId="09FADF8D" w14:textId="785EE1D0" w:rsidR="008E7721" w:rsidRDefault="008E7721" w:rsidP="008E7721"/>
    <w:p w14:paraId="6B09CE3D" w14:textId="7239E6BB" w:rsidR="008E7721" w:rsidRDefault="008E7721" w:rsidP="008E7721">
      <w:pPr>
        <w:jc w:val="right"/>
      </w:pPr>
    </w:p>
    <w:p w14:paraId="3255756B" w14:textId="1386497D" w:rsidR="008E7721" w:rsidRDefault="008E7721" w:rsidP="008E7721">
      <w:pPr>
        <w:jc w:val="right"/>
      </w:pPr>
    </w:p>
    <w:p w14:paraId="7272CB46" w14:textId="49E78466" w:rsidR="008E7721" w:rsidRDefault="008E7721" w:rsidP="008E7721">
      <w:pPr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 w:rsidRPr="00E57AB0">
        <w:rPr>
          <w:rFonts w:ascii="Adobe Caslon Pro" w:hAnsi="Adobe Caslon Pro"/>
          <w:color w:val="000000" w:themeColor="text1"/>
          <w:sz w:val="56"/>
          <w:szCs w:val="56"/>
        </w:rPr>
        <w:lastRenderedPageBreak/>
        <w:t>GALLERY</w:t>
      </w:r>
    </w:p>
    <w:p w14:paraId="6A5FB72F" w14:textId="5685A003" w:rsidR="008E7721" w:rsidRDefault="008E7721" w:rsidP="008E7721">
      <w:pPr>
        <w:jc w:val="right"/>
      </w:pPr>
      <w:r>
        <w:rPr>
          <w:rFonts w:ascii="Adobe Caslon Pro" w:hAnsi="Adobe Caslon Pro"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73600" behindDoc="0" locked="0" layoutInCell="1" allowOverlap="1" wp14:anchorId="61B2DDDB" wp14:editId="6F0CDE92">
            <wp:simplePos x="0" y="0"/>
            <wp:positionH relativeFrom="margin">
              <wp:align>center</wp:align>
            </wp:positionH>
            <wp:positionV relativeFrom="paragraph">
              <wp:posOffset>4378313</wp:posOffset>
            </wp:positionV>
            <wp:extent cx="5777713" cy="3066415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713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Caslon Pro" w:hAnsi="Adobe Caslon Pro"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72576" behindDoc="1" locked="0" layoutInCell="1" allowOverlap="1" wp14:anchorId="467B9BC3" wp14:editId="642BA94D">
            <wp:simplePos x="0" y="0"/>
            <wp:positionH relativeFrom="margin">
              <wp:align>left</wp:align>
            </wp:positionH>
            <wp:positionV relativeFrom="paragraph">
              <wp:posOffset>1585550</wp:posOffset>
            </wp:positionV>
            <wp:extent cx="6858000" cy="2759075"/>
            <wp:effectExtent l="0" t="0" r="0" b="3175"/>
            <wp:wrapTight wrapText="bothSides">
              <wp:wrapPolygon edited="0">
                <wp:start x="0" y="0"/>
                <wp:lineTo x="0" y="21476"/>
                <wp:lineTo x="21540" y="21476"/>
                <wp:lineTo x="21540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allery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944" cy="2765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586489" w14:textId="09BAC5AE" w:rsidR="008E7721" w:rsidRPr="008E7721" w:rsidRDefault="008E7721" w:rsidP="008E7721"/>
    <w:p w14:paraId="5D3E4FD1" w14:textId="3A88FA30" w:rsidR="008E7721" w:rsidRPr="008E7721" w:rsidRDefault="008E7721" w:rsidP="008E7721"/>
    <w:p w14:paraId="33F2E78B" w14:textId="08A98CC0" w:rsidR="008E7721" w:rsidRPr="008E7721" w:rsidRDefault="008E7721" w:rsidP="008E7721"/>
    <w:p w14:paraId="6B895FA3" w14:textId="1026F1C5" w:rsidR="008E7721" w:rsidRPr="008E7721" w:rsidRDefault="008E7721" w:rsidP="008E7721"/>
    <w:p w14:paraId="4115C84A" w14:textId="7BB1A1C9" w:rsidR="008E7721" w:rsidRPr="008E7721" w:rsidRDefault="008E7721" w:rsidP="008E7721"/>
    <w:p w14:paraId="6898933A" w14:textId="405517F9" w:rsidR="008E7721" w:rsidRPr="008E7721" w:rsidRDefault="008E7721" w:rsidP="008E7721"/>
    <w:p w14:paraId="1B85879F" w14:textId="6CB0A245" w:rsidR="008E7721" w:rsidRPr="008E7721" w:rsidRDefault="008E7721" w:rsidP="008E7721"/>
    <w:p w14:paraId="4F4E2428" w14:textId="03CDEC60" w:rsidR="008E7721" w:rsidRPr="008E7721" w:rsidRDefault="008E7721" w:rsidP="008E7721"/>
    <w:p w14:paraId="0DF1CA30" w14:textId="0FE64678" w:rsidR="008E7721" w:rsidRPr="008E7721" w:rsidRDefault="008E7721" w:rsidP="008E7721"/>
    <w:p w14:paraId="102A1175" w14:textId="1BC576CC" w:rsidR="008E7721" w:rsidRDefault="008E7721" w:rsidP="008E7721">
      <w:pPr>
        <w:jc w:val="right"/>
      </w:pPr>
    </w:p>
    <w:p w14:paraId="016B301A" w14:textId="08210D92" w:rsidR="008E7721" w:rsidRDefault="008E7721" w:rsidP="008E7721">
      <w:pPr>
        <w:jc w:val="right"/>
      </w:pPr>
    </w:p>
    <w:p w14:paraId="77124F63" w14:textId="147C7AE5" w:rsidR="008E7721" w:rsidRDefault="008E7721" w:rsidP="008E7721">
      <w:pPr>
        <w:jc w:val="right"/>
      </w:pPr>
    </w:p>
    <w:p w14:paraId="0683710C" w14:textId="5B803323" w:rsidR="008E7721" w:rsidRPr="008E7721" w:rsidRDefault="008E7721" w:rsidP="008E7721">
      <w:pPr>
        <w:jc w:val="right"/>
      </w:pPr>
    </w:p>
    <w:p w14:paraId="0B5671A7" w14:textId="77777777" w:rsidR="008E7721" w:rsidRDefault="008E7721" w:rsidP="008E7721">
      <w:pPr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>
        <w:rPr>
          <w:rFonts w:ascii="Adobe Caslon Pro" w:hAnsi="Adobe Caslon Pro"/>
          <w:color w:val="000000" w:themeColor="text1"/>
          <w:sz w:val="56"/>
          <w:szCs w:val="56"/>
        </w:rPr>
        <w:t>TEAM</w:t>
      </w:r>
    </w:p>
    <w:p w14:paraId="64278CF4" w14:textId="2403C34F" w:rsidR="008E7721" w:rsidRPr="008E7721" w:rsidRDefault="008E7721" w:rsidP="008E7721"/>
    <w:p w14:paraId="1C45E234" w14:textId="4003942C" w:rsidR="008E7721" w:rsidRPr="008E7721" w:rsidRDefault="008E7721" w:rsidP="008E7721"/>
    <w:p w14:paraId="64582710" w14:textId="6036B488" w:rsidR="008E7721" w:rsidRPr="008E7721" w:rsidRDefault="008E7721" w:rsidP="008E7721">
      <w:r>
        <w:rPr>
          <w:noProof/>
        </w:rPr>
        <w:drawing>
          <wp:anchor distT="0" distB="0" distL="114300" distR="114300" simplePos="0" relativeHeight="251676672" behindDoc="0" locked="0" layoutInCell="1" allowOverlap="1" wp14:anchorId="54577C9E" wp14:editId="7128FA04">
            <wp:simplePos x="0" y="0"/>
            <wp:positionH relativeFrom="margin">
              <wp:align>center</wp:align>
            </wp:positionH>
            <wp:positionV relativeFrom="paragraph">
              <wp:posOffset>3261000</wp:posOffset>
            </wp:positionV>
            <wp:extent cx="5259705" cy="3382471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382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Caslon Pro" w:hAnsi="Adobe Caslon Pro"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75648" behindDoc="1" locked="0" layoutInCell="1" allowOverlap="1" wp14:anchorId="6D9C15AB" wp14:editId="0425FC99">
            <wp:simplePos x="0" y="0"/>
            <wp:positionH relativeFrom="margin">
              <wp:align>left</wp:align>
            </wp:positionH>
            <wp:positionV relativeFrom="paragraph">
              <wp:posOffset>401831</wp:posOffset>
            </wp:positionV>
            <wp:extent cx="6858000" cy="3112135"/>
            <wp:effectExtent l="0" t="0" r="0" b="0"/>
            <wp:wrapTight wrapText="bothSides">
              <wp:wrapPolygon edited="0">
                <wp:start x="0" y="0"/>
                <wp:lineTo x="0" y="21419"/>
                <wp:lineTo x="21540" y="21419"/>
                <wp:lineTo x="21540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e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111A15" w14:textId="028F16CF" w:rsidR="008E7721" w:rsidRPr="008E7721" w:rsidRDefault="008E7721" w:rsidP="008E7721"/>
    <w:p w14:paraId="5C1A6944" w14:textId="28623A34" w:rsidR="008E7721" w:rsidRPr="008E7721" w:rsidRDefault="008E7721" w:rsidP="008E7721"/>
    <w:p w14:paraId="07D89B2B" w14:textId="4C0C58C6" w:rsidR="008E7721" w:rsidRDefault="008E7721" w:rsidP="008E7721"/>
    <w:p w14:paraId="10B67E5F" w14:textId="441ABF34" w:rsidR="008E7721" w:rsidRPr="008E7721" w:rsidRDefault="008E7721" w:rsidP="008E7721"/>
    <w:p w14:paraId="51260CAD" w14:textId="3BC11A12" w:rsidR="008E7721" w:rsidRPr="008E7721" w:rsidRDefault="008E7721" w:rsidP="008E7721"/>
    <w:p w14:paraId="7A11FA7B" w14:textId="1EC327A3" w:rsidR="008E7721" w:rsidRPr="008E7721" w:rsidRDefault="008E7721" w:rsidP="008E7721"/>
    <w:p w14:paraId="3FD461DF" w14:textId="51BB70B1" w:rsidR="008E7721" w:rsidRDefault="008E7721" w:rsidP="008E7721"/>
    <w:p w14:paraId="1EDF177C" w14:textId="6F94BA13" w:rsidR="008E7721" w:rsidRDefault="008E7721" w:rsidP="008E7721">
      <w:pPr>
        <w:jc w:val="right"/>
      </w:pPr>
    </w:p>
    <w:p w14:paraId="37B3566D" w14:textId="7607603F" w:rsidR="008E7721" w:rsidRDefault="008E7721" w:rsidP="008E7721">
      <w:pPr>
        <w:jc w:val="right"/>
      </w:pPr>
    </w:p>
    <w:p w14:paraId="00016DBE" w14:textId="1B027FE1" w:rsidR="00AC2DE9" w:rsidRDefault="00AC2DE9" w:rsidP="00AC2DE9">
      <w:pPr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>
        <w:rPr>
          <w:rFonts w:ascii="Adobe Caslon Pro" w:hAnsi="Adobe Caslon Pro"/>
          <w:color w:val="000000" w:themeColor="text1"/>
          <w:sz w:val="56"/>
          <w:szCs w:val="56"/>
        </w:rPr>
        <w:lastRenderedPageBreak/>
        <w:t>APPOINTMENT</w:t>
      </w:r>
    </w:p>
    <w:p w14:paraId="14044A20" w14:textId="3B305E5C" w:rsidR="008E7721" w:rsidRDefault="00AC2DE9" w:rsidP="008E7721">
      <w:pPr>
        <w:jc w:val="right"/>
      </w:pPr>
      <w:r>
        <w:rPr>
          <w:rFonts w:ascii="Adobe Caslon Pro" w:hAnsi="Adobe Caslon Pro"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78720" behindDoc="1" locked="0" layoutInCell="1" allowOverlap="1" wp14:anchorId="5532C6DC" wp14:editId="385E80A0">
            <wp:simplePos x="0" y="0"/>
            <wp:positionH relativeFrom="margin">
              <wp:align>right</wp:align>
            </wp:positionH>
            <wp:positionV relativeFrom="paragraph">
              <wp:posOffset>1565289</wp:posOffset>
            </wp:positionV>
            <wp:extent cx="6858000" cy="3083560"/>
            <wp:effectExtent l="0" t="0" r="0" b="2540"/>
            <wp:wrapTight wrapText="bothSides">
              <wp:wrapPolygon edited="0">
                <wp:start x="0" y="0"/>
                <wp:lineTo x="0" y="21484"/>
                <wp:lineTo x="21540" y="21484"/>
                <wp:lineTo x="21540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ppointm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5A7608" w14:textId="65201FFE" w:rsidR="00AC2DE9" w:rsidRPr="00AC2DE9" w:rsidRDefault="00AC2DE9" w:rsidP="00AC2DE9"/>
    <w:p w14:paraId="5A4CDAD2" w14:textId="51738327" w:rsidR="00AC2DE9" w:rsidRPr="00AC2DE9" w:rsidRDefault="00AC2DE9" w:rsidP="00AC2DE9"/>
    <w:p w14:paraId="577B5957" w14:textId="073D4E20" w:rsidR="00AC2DE9" w:rsidRPr="00AC2DE9" w:rsidRDefault="00AC2DE9" w:rsidP="00AC2DE9"/>
    <w:p w14:paraId="74FB859B" w14:textId="290C02AF" w:rsidR="00AC2DE9" w:rsidRPr="00AC2DE9" w:rsidRDefault="00AC2DE9" w:rsidP="00AC2DE9">
      <w:r>
        <w:rPr>
          <w:noProof/>
        </w:rPr>
        <w:drawing>
          <wp:anchor distT="0" distB="0" distL="114300" distR="114300" simplePos="0" relativeHeight="251679744" behindDoc="0" locked="0" layoutInCell="1" allowOverlap="1" wp14:anchorId="2F34DADD" wp14:editId="3FE83CA2">
            <wp:simplePos x="0" y="0"/>
            <wp:positionH relativeFrom="margin">
              <wp:align>center</wp:align>
            </wp:positionH>
            <wp:positionV relativeFrom="paragraph">
              <wp:posOffset>3218031</wp:posOffset>
            </wp:positionV>
            <wp:extent cx="6001966" cy="292798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966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21DED" w14:textId="070A1674" w:rsidR="00AC2DE9" w:rsidRPr="00AC2DE9" w:rsidRDefault="00AC2DE9" w:rsidP="00AC2DE9"/>
    <w:p w14:paraId="14741EC4" w14:textId="45CD141A" w:rsidR="00AC2DE9" w:rsidRPr="00AC2DE9" w:rsidRDefault="00AC2DE9" w:rsidP="00AC2DE9"/>
    <w:p w14:paraId="67890D8C" w14:textId="795FDD25" w:rsidR="00AC2DE9" w:rsidRPr="00AC2DE9" w:rsidRDefault="00AC2DE9" w:rsidP="00AC2DE9">
      <w:pPr>
        <w:tabs>
          <w:tab w:val="left" w:pos="2880"/>
        </w:tabs>
      </w:pPr>
      <w:r>
        <w:tab/>
      </w:r>
    </w:p>
    <w:p w14:paraId="2BFAB136" w14:textId="4B6D3FCE" w:rsidR="00AC2DE9" w:rsidRPr="00AC2DE9" w:rsidRDefault="00AC2DE9" w:rsidP="00AC2DE9"/>
    <w:p w14:paraId="39359DD9" w14:textId="58F569C5" w:rsidR="00AC2DE9" w:rsidRPr="00AC2DE9" w:rsidRDefault="00AC2DE9" w:rsidP="00AC2DE9"/>
    <w:p w14:paraId="59E77F89" w14:textId="211483DD" w:rsidR="00AC2DE9" w:rsidRPr="00AC2DE9" w:rsidRDefault="00AC2DE9" w:rsidP="00AC2DE9"/>
    <w:p w14:paraId="2B1367A3" w14:textId="4B6AE57F" w:rsidR="00AC2DE9" w:rsidRDefault="00AC2DE9" w:rsidP="00AC2DE9">
      <w:pPr>
        <w:jc w:val="right"/>
      </w:pPr>
    </w:p>
    <w:p w14:paraId="5EF32063" w14:textId="302E5B58" w:rsidR="00AC2DE9" w:rsidRDefault="00AC2DE9" w:rsidP="00AC2DE9">
      <w:pPr>
        <w:jc w:val="right"/>
      </w:pPr>
    </w:p>
    <w:p w14:paraId="02CAC0A1" w14:textId="29575680" w:rsidR="00AC2DE9" w:rsidRDefault="00AC2DE9" w:rsidP="00AC2DE9">
      <w:pPr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>
        <w:rPr>
          <w:rFonts w:ascii="Adobe Caslon Pro" w:hAnsi="Adobe Caslon Pro"/>
          <w:color w:val="000000" w:themeColor="text1"/>
          <w:sz w:val="56"/>
          <w:szCs w:val="56"/>
        </w:rPr>
        <w:lastRenderedPageBreak/>
        <w:t>BLOG</w:t>
      </w:r>
    </w:p>
    <w:p w14:paraId="7D730F97" w14:textId="68B8FFE7" w:rsidR="00AC2DE9" w:rsidRPr="00AC2DE9" w:rsidRDefault="00AC2DE9" w:rsidP="00AC2DE9">
      <w:pPr>
        <w:jc w:val="right"/>
      </w:pPr>
    </w:p>
    <w:p w14:paraId="7EC6909E" w14:textId="42DF3FAB" w:rsidR="00AC2DE9" w:rsidRDefault="00AC2DE9" w:rsidP="00AC2DE9">
      <w:r>
        <w:rPr>
          <w:rFonts w:ascii="Adobe Caslon Pro" w:hAnsi="Adobe Caslon Pro"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81792" behindDoc="1" locked="0" layoutInCell="1" allowOverlap="1" wp14:anchorId="1D0AEFEA" wp14:editId="7EDF3E36">
            <wp:simplePos x="0" y="0"/>
            <wp:positionH relativeFrom="margin">
              <wp:align>center</wp:align>
            </wp:positionH>
            <wp:positionV relativeFrom="paragraph">
              <wp:posOffset>1183032</wp:posOffset>
            </wp:positionV>
            <wp:extent cx="6196330" cy="2781935"/>
            <wp:effectExtent l="0" t="0" r="0" b="0"/>
            <wp:wrapTight wrapText="bothSides">
              <wp:wrapPolygon edited="0">
                <wp:start x="0" y="0"/>
                <wp:lineTo x="0" y="21447"/>
                <wp:lineTo x="21516" y="21447"/>
                <wp:lineTo x="21516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log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78BB6" w14:textId="77042D06" w:rsidR="00AC2DE9" w:rsidRPr="00AC2DE9" w:rsidRDefault="00AC2DE9" w:rsidP="00AC2DE9"/>
    <w:p w14:paraId="3E03FB9B" w14:textId="078D638B" w:rsidR="00AC2DE9" w:rsidRPr="00AC2DE9" w:rsidRDefault="00AC2DE9" w:rsidP="00AC2DE9"/>
    <w:p w14:paraId="3AB1422A" w14:textId="71913C72" w:rsidR="00AC2DE9" w:rsidRPr="00AC2DE9" w:rsidRDefault="00AC2DE9" w:rsidP="00AC2DE9"/>
    <w:p w14:paraId="78392176" w14:textId="6BC8E702" w:rsidR="00AC2DE9" w:rsidRPr="00AC2DE9" w:rsidRDefault="00AC2DE9" w:rsidP="00AC2DE9">
      <w:pPr>
        <w:tabs>
          <w:tab w:val="left" w:pos="4335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3CCD112" wp14:editId="155332D6">
            <wp:simplePos x="0" y="0"/>
            <wp:positionH relativeFrom="margin">
              <wp:align>center</wp:align>
            </wp:positionH>
            <wp:positionV relativeFrom="paragraph">
              <wp:posOffset>11714</wp:posOffset>
            </wp:positionV>
            <wp:extent cx="6040009" cy="2928025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009" cy="292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30CF29AC" w14:textId="167E73DE" w:rsidR="00AC2DE9" w:rsidRPr="00AC2DE9" w:rsidRDefault="00AC2DE9" w:rsidP="00AC2DE9"/>
    <w:p w14:paraId="0C2FD0F6" w14:textId="21702185" w:rsidR="00AC2DE9" w:rsidRPr="00AC2DE9" w:rsidRDefault="00AC2DE9" w:rsidP="00AC2DE9"/>
    <w:p w14:paraId="65C2AEFA" w14:textId="78BF877B" w:rsidR="00AC2DE9" w:rsidRPr="00AC2DE9" w:rsidRDefault="00AC2DE9" w:rsidP="00AC2DE9"/>
    <w:p w14:paraId="66BD71A4" w14:textId="0CBD9971" w:rsidR="00AC2DE9" w:rsidRPr="00AC2DE9" w:rsidRDefault="00AC2DE9" w:rsidP="00AC2DE9"/>
    <w:p w14:paraId="60B43700" w14:textId="33D20001" w:rsidR="00AC2DE9" w:rsidRDefault="00AC2DE9" w:rsidP="00AC2DE9"/>
    <w:p w14:paraId="1A56EC0D" w14:textId="13AA5F5B" w:rsidR="00AC2DE9" w:rsidRDefault="00AC2DE9" w:rsidP="00AC2DE9"/>
    <w:p w14:paraId="0A18D51E" w14:textId="75B49612" w:rsidR="00AC2DE9" w:rsidRDefault="00AC2DE9" w:rsidP="00AC2DE9"/>
    <w:p w14:paraId="24B82385" w14:textId="4DB627AB" w:rsidR="00AC2DE9" w:rsidRDefault="00AC2DE9" w:rsidP="00AC2DE9">
      <w:pPr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>
        <w:rPr>
          <w:rFonts w:ascii="Adobe Caslon Pro" w:hAnsi="Adobe Caslon Pro"/>
          <w:color w:val="000000" w:themeColor="text1"/>
          <w:sz w:val="56"/>
          <w:szCs w:val="56"/>
        </w:rPr>
        <w:lastRenderedPageBreak/>
        <w:t>CONTACT</w:t>
      </w:r>
    </w:p>
    <w:p w14:paraId="2BEE16E5" w14:textId="15187A6D" w:rsidR="00AC2DE9" w:rsidRDefault="00AC2DE9" w:rsidP="00AC2DE9"/>
    <w:p w14:paraId="02E2038B" w14:textId="33AE941C" w:rsidR="00AC2DE9" w:rsidRDefault="00AC2DE9" w:rsidP="00AC2DE9"/>
    <w:p w14:paraId="4B74BAE2" w14:textId="534C8896" w:rsidR="00AC2DE9" w:rsidRDefault="00AC2DE9" w:rsidP="00AC2DE9"/>
    <w:p w14:paraId="1D3CE95D" w14:textId="04659B03" w:rsidR="00AC2DE9" w:rsidRDefault="00AC2DE9" w:rsidP="00AC2DE9">
      <w:pPr>
        <w:tabs>
          <w:tab w:val="left" w:pos="6066"/>
        </w:tabs>
      </w:pPr>
      <w:r>
        <w:rPr>
          <w:rFonts w:ascii="Adobe Caslon Pro" w:hAnsi="Adobe Caslon Pro"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84864" behindDoc="1" locked="0" layoutInCell="1" allowOverlap="1" wp14:anchorId="58894E72" wp14:editId="67679318">
            <wp:simplePos x="0" y="0"/>
            <wp:positionH relativeFrom="margin">
              <wp:align>right</wp:align>
            </wp:positionH>
            <wp:positionV relativeFrom="paragraph">
              <wp:posOffset>495422</wp:posOffset>
            </wp:positionV>
            <wp:extent cx="6858000" cy="2606675"/>
            <wp:effectExtent l="0" t="0" r="0" b="3175"/>
            <wp:wrapTight wrapText="bothSides">
              <wp:wrapPolygon edited="0">
                <wp:start x="0" y="0"/>
                <wp:lineTo x="0" y="21468"/>
                <wp:lineTo x="21540" y="21468"/>
                <wp:lineTo x="21540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tact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262" cy="2608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</w:p>
    <w:p w14:paraId="4358E28D" w14:textId="48F87A23" w:rsidR="00AC2DE9" w:rsidRPr="00AC2DE9" w:rsidRDefault="00AC2DE9" w:rsidP="00AC2DE9">
      <w:pPr>
        <w:ind w:firstLine="7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9BC78CF" wp14:editId="7B2A7F39">
            <wp:simplePos x="0" y="0"/>
            <wp:positionH relativeFrom="margin">
              <wp:posOffset>369110</wp:posOffset>
            </wp:positionH>
            <wp:positionV relativeFrom="paragraph">
              <wp:posOffset>2770869</wp:posOffset>
            </wp:positionV>
            <wp:extent cx="6031149" cy="3005455"/>
            <wp:effectExtent l="0" t="0" r="8255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149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DEC33" w14:textId="4E3B320C" w:rsidR="00AC2DE9" w:rsidRPr="00AC2DE9" w:rsidRDefault="00AC2DE9" w:rsidP="00AC2DE9"/>
    <w:p w14:paraId="4FFBE82D" w14:textId="0E06DCD1" w:rsidR="00AC2DE9" w:rsidRPr="00AC2DE9" w:rsidRDefault="00AC2DE9" w:rsidP="00AC2DE9"/>
    <w:p w14:paraId="385208EE" w14:textId="3E2D657B" w:rsidR="00AC2DE9" w:rsidRPr="00AC2DE9" w:rsidRDefault="00AC2DE9" w:rsidP="00AC2DE9"/>
    <w:p w14:paraId="6E9B0369" w14:textId="4BDECA48" w:rsidR="00AC2DE9" w:rsidRPr="00AC2DE9" w:rsidRDefault="00AC2DE9" w:rsidP="00AC2DE9"/>
    <w:p w14:paraId="3D02FECD" w14:textId="7F727C73" w:rsidR="00AC2DE9" w:rsidRDefault="00AC2DE9" w:rsidP="00AC2DE9"/>
    <w:p w14:paraId="661D4056" w14:textId="0B3A0720" w:rsidR="00AC2DE9" w:rsidRDefault="00AC2DE9" w:rsidP="00AC2DE9"/>
    <w:p w14:paraId="4C300EF8" w14:textId="6ABB30B5" w:rsidR="00AC2DE9" w:rsidRDefault="00AC2DE9" w:rsidP="00AC2DE9">
      <w:pPr>
        <w:jc w:val="right"/>
      </w:pPr>
    </w:p>
    <w:p w14:paraId="2A48902F" w14:textId="3CD01B4A" w:rsidR="00AC2DE9" w:rsidRDefault="00AC2DE9" w:rsidP="00AC2DE9">
      <w:pPr>
        <w:jc w:val="right"/>
      </w:pPr>
    </w:p>
    <w:p w14:paraId="5C7FEED3" w14:textId="6A8FC47F" w:rsidR="00AC2DE9" w:rsidRDefault="00AC2DE9" w:rsidP="00AC2DE9">
      <w:pPr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>
        <w:rPr>
          <w:rFonts w:ascii="Adobe Caslon Pro" w:hAnsi="Adobe Caslon Pro"/>
          <w:color w:val="000000" w:themeColor="text1"/>
          <w:sz w:val="56"/>
          <w:szCs w:val="56"/>
        </w:rPr>
        <w:lastRenderedPageBreak/>
        <w:t>SIGN UP</w:t>
      </w:r>
    </w:p>
    <w:p w14:paraId="16B3B2E9" w14:textId="4523031F" w:rsidR="00AC2DE9" w:rsidRDefault="00AC2DE9" w:rsidP="00AC2DE9">
      <w:pPr>
        <w:jc w:val="right"/>
      </w:pPr>
      <w:r>
        <w:rPr>
          <w:rFonts w:ascii="Adobe Caslon Pro" w:hAnsi="Adobe Caslon Pro"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87936" behindDoc="1" locked="0" layoutInCell="1" allowOverlap="1" wp14:anchorId="429A34B6" wp14:editId="3E60880A">
            <wp:simplePos x="0" y="0"/>
            <wp:positionH relativeFrom="margin">
              <wp:align>right</wp:align>
            </wp:positionH>
            <wp:positionV relativeFrom="paragraph">
              <wp:posOffset>778159</wp:posOffset>
            </wp:positionV>
            <wp:extent cx="6858000" cy="3254375"/>
            <wp:effectExtent l="0" t="0" r="0" b="3175"/>
            <wp:wrapTight wrapText="bothSides">
              <wp:wrapPolygon edited="0">
                <wp:start x="0" y="0"/>
                <wp:lineTo x="0" y="21495"/>
                <wp:lineTo x="21540" y="21495"/>
                <wp:lineTo x="21540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BA383" w14:textId="2184139A" w:rsidR="00AC2DE9" w:rsidRPr="00AC2DE9" w:rsidRDefault="00AC2DE9" w:rsidP="00AC2DE9"/>
    <w:p w14:paraId="583F03F3" w14:textId="4A62CFC5" w:rsidR="00AC2DE9" w:rsidRPr="00AC2DE9" w:rsidRDefault="00AC2DE9" w:rsidP="00AC2DE9"/>
    <w:p w14:paraId="5ACA5C86" w14:textId="62F0B384" w:rsidR="00AC2DE9" w:rsidRPr="00AC2DE9" w:rsidRDefault="00AC2DE9" w:rsidP="00AC2DE9">
      <w:pPr>
        <w:tabs>
          <w:tab w:val="left" w:pos="2359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C3B56AD" wp14:editId="6B347F6E">
            <wp:simplePos x="0" y="0"/>
            <wp:positionH relativeFrom="page">
              <wp:posOffset>748517</wp:posOffset>
            </wp:positionH>
            <wp:positionV relativeFrom="paragraph">
              <wp:posOffset>5499</wp:posOffset>
            </wp:positionV>
            <wp:extent cx="6527165" cy="3044758"/>
            <wp:effectExtent l="0" t="0" r="698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04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B845A23" w14:textId="0F82C131" w:rsidR="00AC2DE9" w:rsidRPr="00AC2DE9" w:rsidRDefault="00AC2DE9" w:rsidP="00AC2DE9"/>
    <w:p w14:paraId="263A2B6D" w14:textId="20A0B809" w:rsidR="00AC2DE9" w:rsidRPr="00AC2DE9" w:rsidRDefault="00AC2DE9" w:rsidP="00AC2DE9"/>
    <w:p w14:paraId="50C0F707" w14:textId="15D1A582" w:rsidR="00AC2DE9" w:rsidRPr="00AC2DE9" w:rsidRDefault="00AC2DE9" w:rsidP="00AC2DE9"/>
    <w:p w14:paraId="26C7172A" w14:textId="3ED05CCE" w:rsidR="00AC2DE9" w:rsidRPr="00AC2DE9" w:rsidRDefault="00AC2DE9" w:rsidP="00AC2DE9"/>
    <w:p w14:paraId="5A852DAA" w14:textId="4235C300" w:rsidR="00AC2DE9" w:rsidRPr="00AC2DE9" w:rsidRDefault="00AC2DE9" w:rsidP="00AC2DE9"/>
    <w:p w14:paraId="2386B496" w14:textId="4723AE1D" w:rsidR="00AC2DE9" w:rsidRDefault="00AC2DE9" w:rsidP="00AC2DE9"/>
    <w:p w14:paraId="3EDB5C3C" w14:textId="006E5180" w:rsidR="00AC2DE9" w:rsidRDefault="00AC2DE9" w:rsidP="00AC2DE9"/>
    <w:p w14:paraId="23395DF7" w14:textId="6AD684A0" w:rsidR="00AC2DE9" w:rsidRDefault="00AC2DE9" w:rsidP="00AC2DE9"/>
    <w:p w14:paraId="32792875" w14:textId="00252B71" w:rsidR="00AC2DE9" w:rsidRDefault="00AC2DE9" w:rsidP="00AC2DE9">
      <w:pPr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>
        <w:rPr>
          <w:rFonts w:ascii="Adobe Caslon Pro" w:hAnsi="Adobe Caslon Pro"/>
          <w:color w:val="000000" w:themeColor="text1"/>
          <w:sz w:val="56"/>
          <w:szCs w:val="56"/>
        </w:rPr>
        <w:lastRenderedPageBreak/>
        <w:t>LOG IN</w:t>
      </w:r>
    </w:p>
    <w:p w14:paraId="42AAE6CC" w14:textId="6C1B6789" w:rsidR="00AC2DE9" w:rsidRDefault="00AC2DE9" w:rsidP="00AC2DE9">
      <w:r>
        <w:rPr>
          <w:rFonts w:ascii="Adobe Caslon Pro" w:hAnsi="Adobe Caslon Pro"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91008" behindDoc="1" locked="0" layoutInCell="1" allowOverlap="1" wp14:anchorId="103FDFC5" wp14:editId="663E0919">
            <wp:simplePos x="0" y="0"/>
            <wp:positionH relativeFrom="margin">
              <wp:align>right</wp:align>
            </wp:positionH>
            <wp:positionV relativeFrom="paragraph">
              <wp:posOffset>1303452</wp:posOffset>
            </wp:positionV>
            <wp:extent cx="6858000" cy="3081020"/>
            <wp:effectExtent l="0" t="0" r="0" b="5080"/>
            <wp:wrapTight wrapText="bothSides">
              <wp:wrapPolygon edited="0">
                <wp:start x="0" y="0"/>
                <wp:lineTo x="0" y="21502"/>
                <wp:lineTo x="21540" y="21502"/>
                <wp:lineTo x="21540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ign 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678B3" w14:textId="203FC1D9" w:rsidR="00AC2DE9" w:rsidRPr="00AC2DE9" w:rsidRDefault="00AC2DE9" w:rsidP="00AC2DE9"/>
    <w:p w14:paraId="586DF33B" w14:textId="15ADAAE0" w:rsidR="00AC2DE9" w:rsidRPr="00AC2DE9" w:rsidRDefault="00AC2DE9" w:rsidP="00AC2DE9"/>
    <w:p w14:paraId="1401AFB2" w14:textId="42811995" w:rsidR="00AC2DE9" w:rsidRPr="00AC2DE9" w:rsidRDefault="00AC2DE9" w:rsidP="00AC2DE9">
      <w:pPr>
        <w:ind w:firstLine="72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DE58D64" wp14:editId="1FF072C9">
            <wp:simplePos x="0" y="0"/>
            <wp:positionH relativeFrom="margin">
              <wp:align>center</wp:align>
            </wp:positionH>
            <wp:positionV relativeFrom="paragraph">
              <wp:posOffset>3658235</wp:posOffset>
            </wp:positionV>
            <wp:extent cx="6352161" cy="28790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161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779AB" w14:textId="441A47FD" w:rsidR="00AC2DE9" w:rsidRPr="00AC2DE9" w:rsidRDefault="00AC2DE9" w:rsidP="00AC2DE9"/>
    <w:p w14:paraId="09AE83E1" w14:textId="79BEB9C0" w:rsidR="00AC2DE9" w:rsidRPr="00AC2DE9" w:rsidRDefault="00AC2DE9" w:rsidP="00AC2DE9"/>
    <w:p w14:paraId="0CAF683C" w14:textId="403E71DB" w:rsidR="00AC2DE9" w:rsidRPr="00AC2DE9" w:rsidRDefault="00AC2DE9" w:rsidP="00AC2DE9"/>
    <w:p w14:paraId="36A2B0E8" w14:textId="1A697FA9" w:rsidR="00AC2DE9" w:rsidRPr="00AC2DE9" w:rsidRDefault="00AC2DE9" w:rsidP="00AC2DE9"/>
    <w:p w14:paraId="5C5345E4" w14:textId="01AD3152" w:rsidR="00AC2DE9" w:rsidRPr="00AC2DE9" w:rsidRDefault="00AC2DE9" w:rsidP="00AC2DE9"/>
    <w:p w14:paraId="6C49C312" w14:textId="64CD70CA" w:rsidR="00AC2DE9" w:rsidRPr="00AC2DE9" w:rsidRDefault="00AC2DE9" w:rsidP="00AC2DE9"/>
    <w:p w14:paraId="386CF1D7" w14:textId="667040B0" w:rsidR="00AC2DE9" w:rsidRDefault="00AC2DE9" w:rsidP="00AC2DE9"/>
    <w:p w14:paraId="7B6E9E90" w14:textId="5DC5F977" w:rsidR="00AC2DE9" w:rsidRDefault="00AC2DE9" w:rsidP="00AC2DE9"/>
    <w:p w14:paraId="250AF80B" w14:textId="77777777" w:rsidR="004B0693" w:rsidRDefault="004B0693" w:rsidP="004B0693">
      <w:pPr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>
        <w:rPr>
          <w:rFonts w:ascii="Adobe Caslon Pro" w:hAnsi="Adobe Caslon Pro"/>
          <w:color w:val="000000" w:themeColor="text1"/>
          <w:sz w:val="56"/>
          <w:szCs w:val="56"/>
        </w:rPr>
        <w:lastRenderedPageBreak/>
        <w:t xml:space="preserve">BACK END </w:t>
      </w:r>
    </w:p>
    <w:p w14:paraId="30DA89FA" w14:textId="77777777" w:rsidR="004B0693" w:rsidRDefault="004B0693" w:rsidP="004B0693">
      <w:pPr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>
        <w:rPr>
          <w:rFonts w:ascii="Adobe Caslon Pro" w:hAnsi="Adobe Caslon Pro"/>
          <w:color w:val="000000" w:themeColor="text1"/>
          <w:sz w:val="56"/>
          <w:szCs w:val="56"/>
        </w:rPr>
        <w:t>DASHBOARD</w:t>
      </w:r>
    </w:p>
    <w:p w14:paraId="4AEBF657" w14:textId="32D1921A" w:rsidR="004B0693" w:rsidRDefault="004B0693" w:rsidP="004B0693">
      <w:pPr>
        <w:jc w:val="center"/>
        <w:rPr>
          <w:rFonts w:ascii="Adobe Caslon Pro" w:hAnsi="Adobe Caslon Pro"/>
          <w:color w:val="000000" w:themeColor="text1"/>
          <w:sz w:val="56"/>
          <w:szCs w:val="56"/>
        </w:rPr>
      </w:pPr>
      <w:r>
        <w:rPr>
          <w:rFonts w:ascii="Adobe Caslon Pro" w:hAnsi="Adobe Caslon Pro"/>
          <w:noProof/>
          <w:sz w:val="56"/>
          <w:szCs w:val="56"/>
        </w:rPr>
        <w:drawing>
          <wp:anchor distT="0" distB="0" distL="114300" distR="114300" simplePos="0" relativeHeight="251694080" behindDoc="0" locked="0" layoutInCell="1" allowOverlap="1" wp14:anchorId="6A5BFC64" wp14:editId="72343E25">
            <wp:simplePos x="0" y="0"/>
            <wp:positionH relativeFrom="margin">
              <wp:posOffset>622300</wp:posOffset>
            </wp:positionH>
            <wp:positionV relativeFrom="paragraph">
              <wp:posOffset>770106</wp:posOffset>
            </wp:positionV>
            <wp:extent cx="5651091" cy="3015575"/>
            <wp:effectExtent l="0" t="0" r="6985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ashbora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091" cy="301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Caslon Pro" w:hAnsi="Adobe Caslon Pro"/>
          <w:color w:val="000000" w:themeColor="text1"/>
          <w:sz w:val="56"/>
          <w:szCs w:val="56"/>
        </w:rPr>
        <w:t>ADMIN PANEL</w:t>
      </w:r>
    </w:p>
    <w:p w14:paraId="41A8473B" w14:textId="1DDC8E93" w:rsidR="00AC2DE9" w:rsidRDefault="004B0693" w:rsidP="00AC2DE9">
      <w:r>
        <w:rPr>
          <w:noProof/>
        </w:rPr>
        <w:drawing>
          <wp:anchor distT="0" distB="0" distL="114300" distR="114300" simplePos="0" relativeHeight="251695104" behindDoc="0" locked="0" layoutInCell="1" allowOverlap="1" wp14:anchorId="1F0197DB" wp14:editId="4BF55577">
            <wp:simplePos x="0" y="0"/>
            <wp:positionH relativeFrom="margin">
              <wp:align>center</wp:align>
            </wp:positionH>
            <wp:positionV relativeFrom="paragraph">
              <wp:posOffset>3097936</wp:posOffset>
            </wp:positionV>
            <wp:extent cx="5903784" cy="2985770"/>
            <wp:effectExtent l="0" t="0" r="1905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784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656CC" w14:textId="584CAF31" w:rsidR="004B0693" w:rsidRPr="004B0693" w:rsidRDefault="004B0693" w:rsidP="004B0693"/>
    <w:p w14:paraId="10E9D7E6" w14:textId="760C5803" w:rsidR="004B0693" w:rsidRPr="004B0693" w:rsidRDefault="004B0693" w:rsidP="004B0693"/>
    <w:p w14:paraId="5299538A" w14:textId="5F26B710" w:rsidR="004B0693" w:rsidRPr="004B0693" w:rsidRDefault="004B0693" w:rsidP="004B0693"/>
    <w:p w14:paraId="6B49CA29" w14:textId="08DD6F93" w:rsidR="004B0693" w:rsidRPr="004B0693" w:rsidRDefault="004B0693" w:rsidP="004B0693"/>
    <w:p w14:paraId="320E0470" w14:textId="5ECD12B4" w:rsidR="004B0693" w:rsidRPr="004B0693" w:rsidRDefault="004B0693" w:rsidP="004B0693"/>
    <w:p w14:paraId="7C53714F" w14:textId="282ECF73" w:rsidR="004B0693" w:rsidRPr="004B0693" w:rsidRDefault="004B0693" w:rsidP="004B0693"/>
    <w:p w14:paraId="26D92A0C" w14:textId="742EDBD5" w:rsidR="004B0693" w:rsidRPr="004B0693" w:rsidRDefault="004B0693" w:rsidP="004B0693"/>
    <w:p w14:paraId="44B4738A" w14:textId="59C14408" w:rsidR="004B0693" w:rsidRPr="004B0693" w:rsidRDefault="004B0693" w:rsidP="004B0693"/>
    <w:p w14:paraId="665BCB02" w14:textId="6A87FF57" w:rsidR="004B0693" w:rsidRPr="004B0693" w:rsidRDefault="004B0693" w:rsidP="004B0693"/>
    <w:p w14:paraId="7E5B90DB" w14:textId="19D1231D" w:rsidR="004B0693" w:rsidRPr="004B0693" w:rsidRDefault="004B0693" w:rsidP="004B0693"/>
    <w:p w14:paraId="073CC543" w14:textId="416857E2" w:rsidR="004B0693" w:rsidRPr="004B0693" w:rsidRDefault="004B0693" w:rsidP="004B0693"/>
    <w:p w14:paraId="5B0049F3" w14:textId="3521C8BE" w:rsidR="004B0693" w:rsidRDefault="004B0693" w:rsidP="004B0693"/>
    <w:p w14:paraId="6C1EF637" w14:textId="7AD889F9" w:rsidR="004B0693" w:rsidRDefault="004B0693" w:rsidP="004B0693"/>
    <w:p w14:paraId="6032082C" w14:textId="7A705D6B" w:rsidR="004B0693" w:rsidRDefault="004B0693" w:rsidP="004B0693">
      <w:pPr>
        <w:jc w:val="right"/>
      </w:pPr>
    </w:p>
    <w:p w14:paraId="43BCBF1E" w14:textId="3AFCB572" w:rsidR="004B0693" w:rsidRDefault="004B0693" w:rsidP="004B0693">
      <w:pPr>
        <w:jc w:val="right"/>
      </w:pPr>
    </w:p>
    <w:p w14:paraId="73853D42" w14:textId="6BBEC4C8" w:rsidR="004B0693" w:rsidRDefault="004B0693" w:rsidP="004B0693">
      <w:pPr>
        <w:jc w:val="center"/>
        <w:rPr>
          <w:rFonts w:ascii="Adobe Caslon Pro" w:hAnsi="Adobe Caslon Pro"/>
          <w:sz w:val="56"/>
          <w:szCs w:val="56"/>
        </w:rPr>
      </w:pPr>
      <w:r>
        <w:rPr>
          <w:rFonts w:ascii="Adobe Caslon Pro" w:hAnsi="Adobe Caslon Pro"/>
          <w:sz w:val="56"/>
          <w:szCs w:val="56"/>
        </w:rPr>
        <w:lastRenderedPageBreak/>
        <w:t>USER PANEL</w:t>
      </w:r>
    </w:p>
    <w:p w14:paraId="0BC99E33" w14:textId="6D171F59" w:rsidR="004B0693" w:rsidRDefault="004B0693" w:rsidP="004B0693">
      <w:pPr>
        <w:jc w:val="right"/>
      </w:pPr>
      <w:r>
        <w:rPr>
          <w:rFonts w:ascii="Adobe Caslon Pro" w:hAnsi="Adobe Caslon Pro"/>
          <w:noProof/>
          <w:sz w:val="56"/>
          <w:szCs w:val="56"/>
        </w:rPr>
        <w:drawing>
          <wp:anchor distT="0" distB="0" distL="114300" distR="114300" simplePos="0" relativeHeight="251697152" behindDoc="0" locked="0" layoutInCell="1" allowOverlap="1" wp14:anchorId="4AAF7BD7" wp14:editId="317648A9">
            <wp:simplePos x="0" y="0"/>
            <wp:positionH relativeFrom="margin">
              <wp:align>center</wp:align>
            </wp:positionH>
            <wp:positionV relativeFrom="paragraph">
              <wp:posOffset>1594485</wp:posOffset>
            </wp:positionV>
            <wp:extent cx="5700395" cy="2704289"/>
            <wp:effectExtent l="0" t="0" r="0" b="127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 db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704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FC44E" w14:textId="4217EDF7" w:rsidR="004B0693" w:rsidRPr="004B0693" w:rsidRDefault="004B0693" w:rsidP="004B0693"/>
    <w:p w14:paraId="2B10E603" w14:textId="1FBFE28D" w:rsidR="004B0693" w:rsidRPr="004B0693" w:rsidRDefault="004B0693" w:rsidP="004B0693"/>
    <w:p w14:paraId="4A5485AB" w14:textId="70D836AB" w:rsidR="004B0693" w:rsidRPr="004B0693" w:rsidRDefault="004B0693" w:rsidP="004B0693"/>
    <w:p w14:paraId="2EC86D59" w14:textId="28B69840" w:rsidR="004B0693" w:rsidRPr="004B0693" w:rsidRDefault="004B0693" w:rsidP="004B0693"/>
    <w:p w14:paraId="59C1DA5E" w14:textId="33527034" w:rsidR="004B0693" w:rsidRPr="004B0693" w:rsidRDefault="004B0693" w:rsidP="004B0693"/>
    <w:p w14:paraId="3250A4ED" w14:textId="6FFDB12B" w:rsidR="004B0693" w:rsidRPr="004B0693" w:rsidRDefault="004B0693" w:rsidP="004B0693"/>
    <w:p w14:paraId="0E06EC1B" w14:textId="1F8086BA" w:rsidR="004B0693" w:rsidRPr="004B0693" w:rsidRDefault="004B0693" w:rsidP="004B0693"/>
    <w:p w14:paraId="22DE926A" w14:textId="49ABAEFE" w:rsidR="004B0693" w:rsidRPr="004B0693" w:rsidRDefault="004B0693" w:rsidP="004B0693"/>
    <w:p w14:paraId="55AA3C49" w14:textId="088664EF" w:rsidR="004B0693" w:rsidRPr="004B0693" w:rsidRDefault="004B0693" w:rsidP="004B0693"/>
    <w:p w14:paraId="2E73E752" w14:textId="0CC9A913" w:rsidR="004B0693" w:rsidRDefault="004B0693" w:rsidP="004B0693"/>
    <w:p w14:paraId="10E49519" w14:textId="7CA74CA2" w:rsidR="004B0693" w:rsidRDefault="004B0693" w:rsidP="004B0693">
      <w:r>
        <w:rPr>
          <w:noProof/>
        </w:rPr>
        <w:drawing>
          <wp:anchor distT="0" distB="0" distL="114300" distR="114300" simplePos="0" relativeHeight="251698176" behindDoc="0" locked="0" layoutInCell="1" allowOverlap="1" wp14:anchorId="6D2B8360" wp14:editId="58161573">
            <wp:simplePos x="0" y="0"/>
            <wp:positionH relativeFrom="margin">
              <wp:posOffset>320946</wp:posOffset>
            </wp:positionH>
            <wp:positionV relativeFrom="paragraph">
              <wp:posOffset>9782</wp:posOffset>
            </wp:positionV>
            <wp:extent cx="6400555" cy="3258631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r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555" cy="3258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4F879" w14:textId="5B2B8102" w:rsidR="004B0693" w:rsidRDefault="004B0693" w:rsidP="004B0693">
      <w:pPr>
        <w:tabs>
          <w:tab w:val="left" w:pos="3615"/>
        </w:tabs>
      </w:pPr>
    </w:p>
    <w:p w14:paraId="2F0110AE" w14:textId="56E9ACB7" w:rsidR="004B0693" w:rsidRDefault="004B0693" w:rsidP="004B0693">
      <w:pPr>
        <w:tabs>
          <w:tab w:val="left" w:pos="3615"/>
        </w:tabs>
      </w:pPr>
    </w:p>
    <w:p w14:paraId="5D93C996" w14:textId="09A968EC" w:rsidR="004B0693" w:rsidRDefault="004B0693" w:rsidP="004B0693">
      <w:pPr>
        <w:tabs>
          <w:tab w:val="left" w:pos="3615"/>
        </w:tabs>
      </w:pPr>
    </w:p>
    <w:p w14:paraId="432AC8A7" w14:textId="5B607ADE" w:rsidR="004B0693" w:rsidRDefault="004B0693" w:rsidP="004B0693">
      <w:pPr>
        <w:tabs>
          <w:tab w:val="left" w:pos="3615"/>
        </w:tabs>
      </w:pPr>
    </w:p>
    <w:p w14:paraId="1F568C70" w14:textId="56566CD8" w:rsidR="004B0693" w:rsidRDefault="004B0693" w:rsidP="004B0693">
      <w:pPr>
        <w:tabs>
          <w:tab w:val="left" w:pos="3615"/>
        </w:tabs>
      </w:pPr>
    </w:p>
    <w:p w14:paraId="4C9A713C" w14:textId="5BF6F1AC" w:rsidR="004B0693" w:rsidRDefault="004B0693" w:rsidP="004B0693">
      <w:pPr>
        <w:tabs>
          <w:tab w:val="left" w:pos="3615"/>
        </w:tabs>
      </w:pPr>
    </w:p>
    <w:p w14:paraId="2BA23C63" w14:textId="09F360D5" w:rsidR="004B0693" w:rsidRDefault="004B0693" w:rsidP="004B0693">
      <w:pPr>
        <w:tabs>
          <w:tab w:val="left" w:pos="3615"/>
        </w:tabs>
      </w:pPr>
    </w:p>
    <w:p w14:paraId="58D68E10" w14:textId="3A14EEFA" w:rsidR="004B0693" w:rsidRDefault="004B0693" w:rsidP="004B0693">
      <w:pPr>
        <w:tabs>
          <w:tab w:val="left" w:pos="3615"/>
        </w:tabs>
      </w:pPr>
    </w:p>
    <w:p w14:paraId="06E6C467" w14:textId="572247A0" w:rsidR="004B0693" w:rsidRDefault="004B0693" w:rsidP="004B0693">
      <w:pPr>
        <w:tabs>
          <w:tab w:val="left" w:pos="3974"/>
        </w:tabs>
        <w:jc w:val="center"/>
        <w:rPr>
          <w:rFonts w:ascii="Adobe Caslon Pro" w:hAnsi="Adobe Caslon Pro"/>
          <w:sz w:val="56"/>
          <w:szCs w:val="56"/>
        </w:rPr>
      </w:pPr>
      <w:r>
        <w:rPr>
          <w:rFonts w:ascii="Adobe Caslon Pro" w:hAnsi="Adobe Caslon Pro"/>
          <w:sz w:val="56"/>
          <w:szCs w:val="56"/>
        </w:rPr>
        <w:lastRenderedPageBreak/>
        <w:t>DOCTOR PANEL</w:t>
      </w:r>
    </w:p>
    <w:p w14:paraId="5020CDA1" w14:textId="0FC406BC" w:rsidR="004B0693" w:rsidRDefault="004B0693" w:rsidP="004B0693">
      <w:pPr>
        <w:tabs>
          <w:tab w:val="left" w:pos="3615"/>
        </w:tabs>
      </w:pPr>
    </w:p>
    <w:p w14:paraId="274D8751" w14:textId="7A59D486" w:rsidR="00E20026" w:rsidRPr="00E20026" w:rsidRDefault="00E20026" w:rsidP="00E20026"/>
    <w:p w14:paraId="75D93D32" w14:textId="63B27C01" w:rsidR="00E20026" w:rsidRPr="00E20026" w:rsidRDefault="00E20026" w:rsidP="00E20026"/>
    <w:p w14:paraId="6A08653D" w14:textId="44907892" w:rsidR="00E20026" w:rsidRDefault="00E20026" w:rsidP="00E20026"/>
    <w:p w14:paraId="07F9D5BB" w14:textId="092A7B87" w:rsidR="00E20026" w:rsidRDefault="00E20026" w:rsidP="00E20026">
      <w:pPr>
        <w:tabs>
          <w:tab w:val="left" w:pos="4151"/>
        </w:tabs>
      </w:pPr>
      <w:r>
        <w:rPr>
          <w:rFonts w:ascii="Adobe Caslon Pro" w:hAnsi="Adobe Caslon Pro"/>
          <w:noProof/>
          <w:sz w:val="56"/>
          <w:szCs w:val="56"/>
        </w:rPr>
        <w:drawing>
          <wp:anchor distT="0" distB="0" distL="114300" distR="114300" simplePos="0" relativeHeight="251700224" behindDoc="0" locked="0" layoutInCell="1" allowOverlap="1" wp14:anchorId="367D90A5" wp14:editId="2D07EF54">
            <wp:simplePos x="0" y="0"/>
            <wp:positionH relativeFrom="margin">
              <wp:align>center</wp:align>
            </wp:positionH>
            <wp:positionV relativeFrom="paragraph">
              <wp:posOffset>105099</wp:posOffset>
            </wp:positionV>
            <wp:extent cx="5428034" cy="2859405"/>
            <wp:effectExtent l="0" t="0" r="127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 db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034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4648FE36" w14:textId="47300262" w:rsidR="00E20026" w:rsidRPr="00E20026" w:rsidRDefault="00E20026" w:rsidP="00E20026"/>
    <w:p w14:paraId="242F9FD7" w14:textId="1B4E86B9" w:rsidR="00E20026" w:rsidRPr="00E20026" w:rsidRDefault="00E20026" w:rsidP="00E20026"/>
    <w:p w14:paraId="59A44A36" w14:textId="376048AC" w:rsidR="00E20026" w:rsidRPr="00E20026" w:rsidRDefault="00E20026" w:rsidP="00E20026"/>
    <w:p w14:paraId="724DA815" w14:textId="1FB4718F" w:rsidR="00E20026" w:rsidRPr="00E20026" w:rsidRDefault="00E20026" w:rsidP="00E20026"/>
    <w:p w14:paraId="42638C4C" w14:textId="5ED47ADD" w:rsidR="00E20026" w:rsidRPr="00E20026" w:rsidRDefault="00E20026" w:rsidP="00E20026"/>
    <w:p w14:paraId="1E87C210" w14:textId="42938FC1" w:rsidR="00E20026" w:rsidRDefault="00E20026" w:rsidP="00E20026"/>
    <w:p w14:paraId="21EF9118" w14:textId="17D852A7" w:rsidR="00E20026" w:rsidRDefault="00E20026" w:rsidP="00E20026">
      <w:r>
        <w:rPr>
          <w:noProof/>
        </w:rPr>
        <w:drawing>
          <wp:anchor distT="0" distB="0" distL="114300" distR="114300" simplePos="0" relativeHeight="251701248" behindDoc="0" locked="0" layoutInCell="1" allowOverlap="1" wp14:anchorId="6FE97A01" wp14:editId="03641653">
            <wp:simplePos x="0" y="0"/>
            <wp:positionH relativeFrom="margin">
              <wp:align>center</wp:align>
            </wp:positionH>
            <wp:positionV relativeFrom="paragraph">
              <wp:posOffset>252339</wp:posOffset>
            </wp:positionV>
            <wp:extent cx="6321635" cy="2976663"/>
            <wp:effectExtent l="0" t="0" r="317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864" cy="2978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2094B" w14:textId="31B93184" w:rsidR="00E20026" w:rsidRDefault="00E20026" w:rsidP="00E20026">
      <w:pPr>
        <w:jc w:val="center"/>
      </w:pPr>
    </w:p>
    <w:p w14:paraId="28AD53BF" w14:textId="1C72821B" w:rsidR="00E20026" w:rsidRPr="00E20026" w:rsidRDefault="00E20026" w:rsidP="00E20026"/>
    <w:p w14:paraId="6FF616BB" w14:textId="4ED2E45E" w:rsidR="00E20026" w:rsidRPr="00E20026" w:rsidRDefault="00E20026" w:rsidP="00E20026"/>
    <w:p w14:paraId="0B8FBB4D" w14:textId="24112196" w:rsidR="00E20026" w:rsidRPr="00E20026" w:rsidRDefault="00E20026" w:rsidP="00E20026"/>
    <w:p w14:paraId="40423C34" w14:textId="480C6005" w:rsidR="00E20026" w:rsidRPr="00E20026" w:rsidRDefault="00E20026" w:rsidP="00E20026"/>
    <w:p w14:paraId="1DCC8473" w14:textId="4A01E114" w:rsidR="00E20026" w:rsidRDefault="00E20026" w:rsidP="00E20026"/>
    <w:p w14:paraId="4524AA09" w14:textId="2A9BF915" w:rsidR="00E20026" w:rsidRDefault="00E20026" w:rsidP="00E20026"/>
    <w:p w14:paraId="3CAF5DFD" w14:textId="2EB59811" w:rsidR="00E20026" w:rsidRDefault="00E20026" w:rsidP="00E20026"/>
    <w:p w14:paraId="07977FE6" w14:textId="6FBF40D9" w:rsidR="00E20026" w:rsidRPr="00E20026" w:rsidRDefault="00E20026" w:rsidP="00E20026">
      <w:pPr>
        <w:jc w:val="center"/>
        <w:rPr>
          <w:rFonts w:ascii="Bodoni MT Black" w:hAnsi="Bodoni MT Black"/>
          <w:b/>
          <w:bCs/>
          <w:sz w:val="48"/>
          <w:szCs w:val="48"/>
        </w:rPr>
      </w:pPr>
      <w:r w:rsidRPr="00E20026">
        <w:rPr>
          <w:rFonts w:ascii="Bodoni MT Black" w:hAnsi="Bodoni MT Black"/>
          <w:b/>
          <w:bCs/>
          <w:sz w:val="48"/>
          <w:szCs w:val="48"/>
        </w:rPr>
        <w:lastRenderedPageBreak/>
        <w:t>ERD DIAGRAM</w:t>
      </w:r>
    </w:p>
    <w:p w14:paraId="09F249F9" w14:textId="535C9B41" w:rsidR="00E20026" w:rsidRDefault="00E20026" w:rsidP="00E20026"/>
    <w:p w14:paraId="22BCF84A" w14:textId="468DE308" w:rsidR="00E20026" w:rsidRPr="00E20026" w:rsidRDefault="00E20026" w:rsidP="00E20026"/>
    <w:p w14:paraId="4C4B93EE" w14:textId="0A76EC21" w:rsidR="00E20026" w:rsidRPr="00E20026" w:rsidRDefault="00E20026" w:rsidP="00E20026"/>
    <w:p w14:paraId="0F4D593A" w14:textId="2564B221" w:rsidR="00E20026" w:rsidRPr="00E20026" w:rsidRDefault="00E20026" w:rsidP="00E20026"/>
    <w:p w14:paraId="23126E56" w14:textId="151FA49F" w:rsidR="00E20026" w:rsidRPr="00E20026" w:rsidRDefault="00E20026" w:rsidP="00E20026"/>
    <w:p w14:paraId="1D7AABE1" w14:textId="01B36D39" w:rsidR="00E20026" w:rsidRDefault="00E20026" w:rsidP="00E20026">
      <w:r>
        <w:rPr>
          <w:noProof/>
        </w:rPr>
        <w:drawing>
          <wp:anchor distT="0" distB="0" distL="114300" distR="114300" simplePos="0" relativeHeight="251702272" behindDoc="0" locked="0" layoutInCell="1" allowOverlap="1" wp14:anchorId="4F04B66E" wp14:editId="276DE93D">
            <wp:simplePos x="0" y="0"/>
            <wp:positionH relativeFrom="column">
              <wp:posOffset>-39248</wp:posOffset>
            </wp:positionH>
            <wp:positionV relativeFrom="paragraph">
              <wp:posOffset>105936</wp:posOffset>
            </wp:positionV>
            <wp:extent cx="6858000" cy="37966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5BA81" w14:textId="7AB95DF9" w:rsidR="00E20026" w:rsidRDefault="00E20026" w:rsidP="00E20026"/>
    <w:p w14:paraId="2E7BFAF9" w14:textId="7A54C884" w:rsidR="00E20026" w:rsidRDefault="00E20026" w:rsidP="00E20026">
      <w:pPr>
        <w:tabs>
          <w:tab w:val="left" w:pos="3646"/>
        </w:tabs>
      </w:pPr>
      <w:r>
        <w:tab/>
        <w:t>`</w:t>
      </w:r>
    </w:p>
    <w:p w14:paraId="219D68AA" w14:textId="2EC50D36" w:rsidR="00E20026" w:rsidRPr="00E20026" w:rsidRDefault="00E20026" w:rsidP="00E20026"/>
    <w:p w14:paraId="5898A715" w14:textId="734EC1FE" w:rsidR="00E20026" w:rsidRPr="00E20026" w:rsidRDefault="00E20026" w:rsidP="00E20026"/>
    <w:p w14:paraId="2F7526A9" w14:textId="3C58DEC3" w:rsidR="00E20026" w:rsidRPr="00E20026" w:rsidRDefault="00E20026" w:rsidP="00E20026"/>
    <w:p w14:paraId="3866AF9D" w14:textId="566BEC88" w:rsidR="00E20026" w:rsidRPr="00E20026" w:rsidRDefault="00E20026" w:rsidP="00E20026"/>
    <w:p w14:paraId="055DF6BA" w14:textId="00CEDE78" w:rsidR="00E20026" w:rsidRPr="00E20026" w:rsidRDefault="00E20026" w:rsidP="00E20026"/>
    <w:p w14:paraId="1B394B1B" w14:textId="0003166B" w:rsidR="00E20026" w:rsidRPr="00E20026" w:rsidRDefault="00E20026" w:rsidP="00E20026"/>
    <w:p w14:paraId="117FAA0E" w14:textId="69AB8622" w:rsidR="00E20026" w:rsidRDefault="00E20026" w:rsidP="00E20026"/>
    <w:p w14:paraId="7445A85B" w14:textId="754D9680" w:rsidR="00E20026" w:rsidRDefault="00E20026" w:rsidP="00E20026">
      <w:pPr>
        <w:tabs>
          <w:tab w:val="left" w:pos="8962"/>
        </w:tabs>
      </w:pPr>
      <w:r>
        <w:tab/>
      </w:r>
    </w:p>
    <w:p w14:paraId="3C93AA88" w14:textId="0801EAF7" w:rsidR="00E20026" w:rsidRDefault="00E20026" w:rsidP="00E20026">
      <w:pPr>
        <w:tabs>
          <w:tab w:val="left" w:pos="8962"/>
        </w:tabs>
      </w:pPr>
    </w:p>
    <w:p w14:paraId="4C9FCB1D" w14:textId="293FF905" w:rsidR="00E20026" w:rsidRDefault="00E20026" w:rsidP="00E20026">
      <w:pPr>
        <w:tabs>
          <w:tab w:val="left" w:pos="8962"/>
        </w:tabs>
      </w:pPr>
    </w:p>
    <w:p w14:paraId="1640F45C" w14:textId="54EB2218" w:rsidR="00E20026" w:rsidRDefault="00E20026" w:rsidP="00E20026">
      <w:pPr>
        <w:tabs>
          <w:tab w:val="left" w:pos="8962"/>
        </w:tabs>
      </w:pPr>
    </w:p>
    <w:p w14:paraId="5B87E728" w14:textId="07BBCDB7" w:rsidR="00E20026" w:rsidRDefault="00E20026" w:rsidP="00E20026">
      <w:pPr>
        <w:tabs>
          <w:tab w:val="left" w:pos="8962"/>
        </w:tabs>
      </w:pPr>
    </w:p>
    <w:p w14:paraId="4ACF9356" w14:textId="18542A61" w:rsidR="00E20026" w:rsidRDefault="00E20026" w:rsidP="00E20026">
      <w:pPr>
        <w:tabs>
          <w:tab w:val="left" w:pos="8962"/>
        </w:tabs>
      </w:pPr>
    </w:p>
    <w:p w14:paraId="6FEA806F" w14:textId="124E212E" w:rsidR="00E20026" w:rsidRDefault="00E20026" w:rsidP="00E20026">
      <w:pPr>
        <w:tabs>
          <w:tab w:val="left" w:pos="8962"/>
        </w:tabs>
      </w:pPr>
    </w:p>
    <w:p w14:paraId="7B0FF1C1" w14:textId="77777777" w:rsidR="00E20026" w:rsidRDefault="00E20026" w:rsidP="00E20026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</w:p>
    <w:p w14:paraId="63DE806A" w14:textId="77777777" w:rsidR="00E20026" w:rsidRDefault="00E20026" w:rsidP="00E20026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</w:p>
    <w:p w14:paraId="6A5C6932" w14:textId="77777777" w:rsidR="00E20026" w:rsidRDefault="00E20026" w:rsidP="00E20026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</w:p>
    <w:p w14:paraId="0C0FA475" w14:textId="77777777" w:rsidR="00E20026" w:rsidRDefault="00E20026" w:rsidP="00E20026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</w:p>
    <w:p w14:paraId="4CC6E7E3" w14:textId="43A71501" w:rsidR="00E20026" w:rsidRPr="0006304E" w:rsidRDefault="00E20026" w:rsidP="00E20026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  <w:r>
        <w:rPr>
          <w:rFonts w:ascii="Adobe Caslon Pro" w:hAnsi="Adobe Caslon Pro"/>
          <w:sz w:val="56"/>
          <w:szCs w:val="56"/>
        </w:rPr>
        <w:t xml:space="preserve">THANK YOU FOR READING THE </w:t>
      </w:r>
      <w:r>
        <w:rPr>
          <w:rFonts w:ascii="Adobe Caslon Pro" w:hAnsi="Adobe Caslon Pro"/>
          <w:sz w:val="56"/>
          <w:szCs w:val="56"/>
        </w:rPr>
        <w:t>DEVELOPER</w:t>
      </w:r>
      <w:bookmarkStart w:id="0" w:name="_GoBack"/>
      <w:bookmarkEnd w:id="0"/>
      <w:r>
        <w:rPr>
          <w:rFonts w:ascii="Adobe Caslon Pro" w:hAnsi="Adobe Caslon Pro"/>
          <w:sz w:val="56"/>
          <w:szCs w:val="56"/>
        </w:rPr>
        <w:t xml:space="preserve"> GUIDE.</w:t>
      </w:r>
    </w:p>
    <w:p w14:paraId="5A5BA91E" w14:textId="77777777" w:rsidR="00E20026" w:rsidRPr="00E20026" w:rsidRDefault="00E20026" w:rsidP="00E20026">
      <w:pPr>
        <w:tabs>
          <w:tab w:val="left" w:pos="8962"/>
        </w:tabs>
      </w:pPr>
    </w:p>
    <w:sectPr w:rsidR="00E20026" w:rsidRPr="00E20026" w:rsidSect="00A66B18">
      <w:headerReference w:type="default" r:id="rId3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DC256" w14:textId="77777777" w:rsidR="003104F2" w:rsidRDefault="003104F2" w:rsidP="00A66B18">
      <w:pPr>
        <w:spacing w:before="0" w:after="0"/>
      </w:pPr>
      <w:r>
        <w:separator/>
      </w:r>
    </w:p>
  </w:endnote>
  <w:endnote w:type="continuationSeparator" w:id="0">
    <w:p w14:paraId="458E4A69" w14:textId="77777777" w:rsidR="003104F2" w:rsidRDefault="003104F2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15C46" w14:textId="77777777" w:rsidR="003104F2" w:rsidRDefault="003104F2" w:rsidP="00A66B18">
      <w:pPr>
        <w:spacing w:before="0" w:after="0"/>
      </w:pPr>
      <w:r>
        <w:separator/>
      </w:r>
    </w:p>
  </w:footnote>
  <w:footnote w:type="continuationSeparator" w:id="0">
    <w:p w14:paraId="0EAE688A" w14:textId="77777777" w:rsidR="003104F2" w:rsidRDefault="003104F2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B99844" w14:textId="77777777" w:rsidR="00A66B18" w:rsidRDefault="00A66B18">
    <w:pPr>
      <w:pStyle w:val="Header"/>
    </w:pPr>
    <w:r w:rsidRPr="0041428F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ECF6C2F" wp14:editId="36760A70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aphic 17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reeform: Shape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reeform: Shape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reeform: Shape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reeform: Shape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C6785B3" id="Graphic 17" o:spid="_x0000_s1026" alt="Curved accent shapes that collectively build the header design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">
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B5EFC"/>
    <w:multiLevelType w:val="hybridMultilevel"/>
    <w:tmpl w:val="A04AE24A"/>
    <w:lvl w:ilvl="0" w:tplc="CD8CF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2D4"/>
    <w:rsid w:val="00083BAA"/>
    <w:rsid w:val="0010680C"/>
    <w:rsid w:val="00152B0B"/>
    <w:rsid w:val="001766D6"/>
    <w:rsid w:val="00192419"/>
    <w:rsid w:val="001C270D"/>
    <w:rsid w:val="001E2320"/>
    <w:rsid w:val="00214E28"/>
    <w:rsid w:val="003104F2"/>
    <w:rsid w:val="00352B81"/>
    <w:rsid w:val="00394757"/>
    <w:rsid w:val="003A0150"/>
    <w:rsid w:val="003E24DF"/>
    <w:rsid w:val="0041428F"/>
    <w:rsid w:val="004A2B0D"/>
    <w:rsid w:val="004B0693"/>
    <w:rsid w:val="005C2210"/>
    <w:rsid w:val="00615018"/>
    <w:rsid w:val="0062123A"/>
    <w:rsid w:val="00646E75"/>
    <w:rsid w:val="006B72D4"/>
    <w:rsid w:val="006F6F10"/>
    <w:rsid w:val="00783E79"/>
    <w:rsid w:val="007B5AE8"/>
    <w:rsid w:val="007F5192"/>
    <w:rsid w:val="008E7721"/>
    <w:rsid w:val="00A26FE7"/>
    <w:rsid w:val="00A66B18"/>
    <w:rsid w:val="00A6783B"/>
    <w:rsid w:val="00A96CF8"/>
    <w:rsid w:val="00AA089B"/>
    <w:rsid w:val="00AC2DE9"/>
    <w:rsid w:val="00AE1388"/>
    <w:rsid w:val="00AF3982"/>
    <w:rsid w:val="00B50294"/>
    <w:rsid w:val="00B57D6E"/>
    <w:rsid w:val="00C701F7"/>
    <w:rsid w:val="00C70786"/>
    <w:rsid w:val="00D10958"/>
    <w:rsid w:val="00D66593"/>
    <w:rsid w:val="00DE6DA2"/>
    <w:rsid w:val="00DF2D30"/>
    <w:rsid w:val="00E20026"/>
    <w:rsid w:val="00E4786A"/>
    <w:rsid w:val="00E55D74"/>
    <w:rsid w:val="00E6540C"/>
    <w:rsid w:val="00E81E2A"/>
    <w:rsid w:val="00EE095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19DDC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table" w:styleId="PlainTable1">
    <w:name w:val="Plain Table 1"/>
    <w:basedOn w:val="TableNormal"/>
    <w:uiPriority w:val="41"/>
    <w:rsid w:val="006B72D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semiHidden/>
    <w:rsid w:val="006B72D4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\AppData\Roaming\Microsoft\Templates\Big%20wa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Big wave letterhead</Template>
  <TotalTime>0</TotalTime>
  <Pages>17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2022-12-03T10:37:00Z</dcterms:created>
  <dcterms:modified xsi:type="dcterms:W3CDTF">2022-12-03T11:24:00Z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